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4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2"/>
      <w:bookmarkEnd w:id="3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4"/>
      <w:bookmarkEnd w:id="5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b/>
          <w:bCs/>
          <w:sz w:val="30"/>
          <w:szCs w:val="30"/>
        </w:rPr>
        <w:tab/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AE33E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1734820</wp:posOffset>
            </wp:positionH>
            <wp:positionV relativeFrom="paragraph">
              <wp:posOffset>57150</wp:posOffset>
            </wp:positionV>
            <wp:extent cx="1809750" cy="1854200"/>
            <wp:effectExtent l="0" t="0" r="0" b="0"/>
            <wp:wrapNone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proofErr w:type="spellStart"/>
      <w:r w:rsidRPr="00EE021D">
        <w:rPr>
          <w:sz w:val="30"/>
          <w:szCs w:val="30"/>
          <w:u w:val="single"/>
        </w:rPr>
        <w:t>供应商名称</w:t>
      </w:r>
      <w:proofErr w:type="spellEnd"/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6"/>
      <w:bookmarkEnd w:id="7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8"/>
      <w:bookmarkEnd w:id="9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a7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0"/>
      <w:bookmarkEnd w:id="11"/>
      <w:proofErr w:type="spellStart"/>
      <w:r w:rsidR="00A04A08" w:rsidRPr="00A04A08">
        <w:rPr>
          <w:rFonts w:ascii="Times New Roman" w:eastAsia="宋体"/>
          <w:sz w:val="30"/>
          <w:szCs w:val="30"/>
          <w:u w:val="single"/>
        </w:rPr>
        <w:t>19718467311</w:t>
      </w:r>
      <w:proofErr w:type="spellEnd"/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footerReference w:type="default" r:id="rId10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2"/>
      <w:bookmarkEnd w:id="13"/>
      <w:proofErr w:type="spellStart"/>
      <w:r w:rsidRPr="00EE021D">
        <w:rPr>
          <w:sz w:val="30"/>
          <w:szCs w:val="30"/>
          <w:u w:val="single"/>
        </w:rPr>
        <w:t>2022年10月19日</w:t>
      </w:r>
      <w:proofErr w:type="spellEnd"/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4"/>
      <w:bookmarkEnd w:id="15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proofErr w:type="spellStart"/>
      <w:r>
        <w:rPr>
          <w:rFonts w:ascii="宋体" w:hAnsi="宋体" w:cs="宋体" w:hint="eastAsia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项目（项目编号：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供应商名称</w:t>
      </w:r>
      <w:proofErr w:type="spellEnd"/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2、我方若成为成交供应商，保证项目履约期限（服务期/工期）为</w:t>
      </w:r>
      <w:r w:rsidRPr="004D7127"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Pr="004D7127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</w:t>
      </w:r>
      <w:proofErr w:type="spellStart"/>
      <w:r w:rsidR="00D3340C" w:rsidRPr="004D7127">
        <w:rPr>
          <w:rFonts w:ascii="宋体" w:hAnsi="宋体" w:cs="宋体" w:hint="eastAsia"/>
          <w:w w:val="110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w w:val="110"/>
          <w:sz w:val="24"/>
          <w:szCs w:val="24"/>
        </w:rPr>
        <w:t>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>
        <w:rPr>
          <w:rFonts w:ascii="宋体" w:eastAsia="宋体" w:hAnsi="宋体" w:cs="宋体"/>
          <w:sz w:val="24"/>
          <w:szCs w:val="24"/>
        </w:rPr>
        <w:t>我的地址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C6483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3970020</wp:posOffset>
            </wp:positionH>
            <wp:positionV relativeFrom="paragraph">
              <wp:posOffset>123825</wp:posOffset>
            </wp:positionV>
            <wp:extent cx="1809750" cy="1854200"/>
            <wp:effectExtent l="0" t="0" r="0" b="0"/>
            <wp:wrapNone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 w:rsidR="00000000">
        <w:rPr>
          <w:rFonts w:ascii="宋体" w:eastAsia="宋体" w:hAnsi="宋体" w:cs="宋体"/>
          <w:sz w:val="24"/>
          <w:szCs w:val="24"/>
        </w:rPr>
        <w:t>19718467311</w:t>
      </w:r>
      <w:proofErr w:type="spellEnd"/>
      <w:r w:rsidR="00000000"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电子函件：5645014@qq.com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>
        <w:rPr>
          <w:rFonts w:ascii="宋体" w:eastAsia="宋体" w:hAnsi="宋体" w:cs="宋体"/>
          <w:sz w:val="24"/>
          <w:szCs w:val="24"/>
        </w:rPr>
        <w:t>hhh</w:t>
      </w:r>
      <w:proofErr w:type="spellEnd"/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>
        <w:rPr>
          <w:rFonts w:ascii="宋体" w:eastAsia="宋体" w:hAnsi="宋体" w:cs="宋体"/>
          <w:sz w:val="24"/>
          <w:szCs w:val="24"/>
        </w:rPr>
        <w:t>21314</w:t>
      </w:r>
      <w:proofErr w:type="spellEnd"/>
    </w:p>
    <w:p w:rsidR="008241AA" w:rsidRDefault="008241AA">
      <w:pPr>
        <w:pStyle w:val="a7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a7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proofErr w:type="spellStart"/>
      <w:r>
        <w:rPr>
          <w:rFonts w:ascii="宋体" w:eastAsia="宋体" w:hAnsi="宋体" w:cs="宋体"/>
          <w:sz w:val="24"/>
          <w:szCs w:val="24"/>
          <w:u w:val="single"/>
        </w:rPr>
        <w:t>供应商名称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a7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16"/>
      <w:bookmarkEnd w:id="17"/>
      <w:bookmarkEnd w:id="18"/>
      <w:bookmarkEnd w:id="19"/>
      <w:bookmarkEnd w:id="20"/>
    </w:p>
    <w:p>
      <w:r>
        <w:br w:type="page"/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1" w:name="_Toc13806"/>
      <w:bookmarkStart w:id="22" w:name="_Toc26750"/>
      <w:bookmarkStart w:id="23" w:name="_Toc4745"/>
      <w:bookmarkStart w:id="24" w:name="_Toc521661359"/>
      <w:bookmarkStart w:id="25" w:name="_Toc7648"/>
      <w:bookmarkStart w:id="26" w:name="_Toc1363"/>
      <w:bookmarkStart w:id="27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21"/>
      <w:bookmarkEnd w:id="22"/>
    </w:p>
    <w:p w:rsidR="003E76C8" w:rsidRDefault="003E76C8">
      <w:pPr>
        <w:pStyle w:val="a7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35490B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1426210</wp:posOffset>
            </wp:positionH>
            <wp:positionV relativeFrom="paragraph">
              <wp:posOffset>205105</wp:posOffset>
            </wp:positionV>
            <wp:extent cx="1809750" cy="185420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proofErr w:type="spellStart"/>
      <w:r>
        <w:rPr>
          <w:rFonts w:ascii="宋体" w:hAnsi="宋体" w:cs="宋体"/>
          <w:sz w:val="24"/>
          <w:szCs w:val="24"/>
        </w:rPr>
        <w:t>供应商名称</w:t>
      </w:r>
      <w:proofErr w:type="spellEnd"/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footerReference w:type="default" r:id="rId12"/>
          <w:headerReference w:type="default" r:id="rId11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8" w:name="_Toc14675"/>
      <w:bookmarkStart w:id="29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23"/>
      <w:bookmarkEnd w:id="24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proofErr w:type="spellStart"/>
      <w:r>
        <w:rPr>
          <w:rFonts w:ascii="宋体" w:hAnsi="宋体" w:cs="宋体"/>
          <w:sz w:val="24"/>
          <w:szCs w:val="24"/>
        </w:rPr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5D2A9A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34925</wp:posOffset>
            </wp:positionV>
            <wp:extent cx="1809750" cy="1854200"/>
            <wp:effectExtent l="0" t="0" r="0" b="0"/>
            <wp:wrapNone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proofErr w:type="spellStart"/>
      <w:r>
        <w:rPr>
          <w:rFonts w:ascii="宋体" w:hAnsi="宋体" w:cs="宋体"/>
          <w:sz w:val="24"/>
          <w:szCs w:val="24"/>
        </w:rPr>
        <w:t>供应商名称</w:t>
      </w:r>
      <w:proofErr w:type="spellEnd"/>
      <w:r>
        <w:rPr>
          <w:rFonts w:ascii="宋体" w:hAnsi="宋体" w:cs="宋体"/>
          <w:sz w:val="24"/>
          <w:szCs w:val="24"/>
        </w:rPr>
        <w:t xml:space="preserve"> </w:t>
      </w:r>
      <w:r>
        <w:rPr>
          <w:sz w:val="30"/>
          <w:szCs w:val="30"/>
          <w:u w:val="single"/>
        </w:rPr>
        <w:t xml:space="preserve">  </w:t>
      </w:r>
      <w:bookmarkStart w:id="30" w:name="_Toc24184"/>
      <w:bookmarkStart w:id="31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25"/>
      <w:bookmarkEnd w:id="26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供应商名称</w:t>
      </w:r>
      <w:proofErr w:type="spellEnd"/>
      <w:r>
        <w:rPr>
          <w:rFonts w:ascii="宋体" w:hAnsi="宋体" w:cs="宋体" w:hint="eastAsia"/>
          <w:sz w:val="24"/>
          <w:szCs w:val="24"/>
        </w:rPr>
        <w:t>的法定代表人，特授权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</w:t>
      </w:r>
      <w:proofErr w:type="gramStart"/>
      <w:r>
        <w:rPr>
          <w:rFonts w:ascii="宋体" w:hAnsi="宋体" w:cs="宋体" w:hint="eastAsia"/>
          <w:sz w:val="24"/>
          <w:szCs w:val="24"/>
        </w:rPr>
        <w:t>询</w:t>
      </w:r>
      <w:proofErr w:type="gramEnd"/>
      <w:r>
        <w:rPr>
          <w:rFonts w:ascii="宋体" w:hAnsi="宋体" w:cs="宋体" w:hint="eastAsia"/>
          <w:sz w:val="24"/>
          <w:szCs w:val="24"/>
        </w:rPr>
        <w:t>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209550</wp:posOffset>
            </wp:positionV>
            <wp:extent cx="2230755" cy="962025"/>
            <wp:effectExtent l="0" t="0" r="0" b="9525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795A94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1868170</wp:posOffset>
            </wp:positionH>
            <wp:positionV relativeFrom="paragraph">
              <wp:posOffset>56515</wp:posOffset>
            </wp:positionV>
            <wp:extent cx="1809750" cy="1854200"/>
            <wp:effectExtent l="0" t="0" r="0" b="0"/>
            <wp:wrapNone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27"/>
      <w:bookmarkEnd w:id="28"/>
      <w:bookmarkEnd w:id="29"/>
      <w:bookmarkEnd w:id="30"/>
      <w:bookmarkEnd w:id="31"/>
      <w:proofErr w:type="spellStart"/>
      <w:r>
        <w:rPr>
          <w:rFonts w:ascii="宋体" w:hAnsi="宋体" w:cs="宋体"/>
          <w:sz w:val="24"/>
          <w:szCs w:val="24"/>
        </w:rPr>
        <w:t>2022年10月19日</w:t>
      </w:r>
      <w:proofErr w:type="spellEnd"/>
    </w:p>
    <w:p>
      <w:r>
        <w:br w:type="page"/>
      </w:r>
    </w:p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32" w:name="_Toc10258"/>
      <w:bookmarkStart w:id="33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32"/>
      <w:bookmarkEnd w:id="33"/>
    </w:p>
    <w:p w:rsidR="00E277F4" w:rsidRDefault="00E277F4">
      <w:pPr>
        <w:pStyle w:val="a7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4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34" w:name="_Hlk115790553"/>
      <w:proofErr w:type="spellStart"/>
      <w:r>
        <w:rPr>
          <w:sz w:val="24"/>
          <w:szCs w:val="24"/>
          <w:u w:val="single"/>
          <w:lang w:val="en-US" w:bidi="ar-SA"/>
        </w:rPr>
      </w:r>
      <w:bookmarkEnd w:id="34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供应商名称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4123541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5312451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3414351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Pr="003975E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供应商名称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4123541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5312451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3414351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 w:rsidRPr="003975E4">
        <w:rPr>
          <w:rFonts w:hint="eastAsia"/>
          <w:sz w:val="24"/>
          <w:szCs w:val="24"/>
          <w:lang w:val="en-US" w:bidi="ar-SA"/>
        </w:rPr>
        <w:t xml:space="preserve">以上企业，不属于大企业的分支机构，不存在控股股东为大企业的情形，也不存在与大企业的负责人为同一人的情形。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 xml:space="preserve">本企业对上述声明内容的真实性负责。如有虚假，将依 </w:t>
      </w:r>
      <w:proofErr w:type="gramStart"/>
      <w:r>
        <w:rPr>
          <w:rFonts w:hint="eastAsia"/>
          <w:szCs w:val="24"/>
        </w:rPr>
        <w:t>法承担</w:t>
      </w:r>
      <w:proofErr w:type="gramEnd"/>
      <w:r>
        <w:rPr>
          <w:rFonts w:hint="eastAsia"/>
          <w:szCs w:val="24"/>
        </w:rPr>
        <w:t>相应责任。</w:t>
      </w:r>
    </w:p>
    <w:p w:rsidR="00E277F4" w:rsidRDefault="00AC73EB">
      <w:pPr>
        <w:pStyle w:val="a7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3891280</wp:posOffset>
            </wp:positionH>
            <wp:positionV relativeFrom="paragraph">
              <wp:posOffset>28575</wp:posOffset>
            </wp:positionV>
            <wp:extent cx="1809750" cy="1854200"/>
            <wp:effectExtent l="0" t="0" r="0" b="0"/>
            <wp:wrapNone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7F4" w:rsidRDefault="00E277F4">
      <w:pPr>
        <w:pStyle w:val="a7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7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供应商名称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7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2022年10月19日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p>
      <w:r>
        <w:br w:type="page"/>
      </w:r>
    </w:p>
    <w:p w:rsidR="008B36A5" w:rsidRPr="005E7675" w:rsidRDefault="007838F2" w:rsidP="005E7675">
      <w:pPr>
        <w:jc w:val="center"/>
        <w:rPr>
          <w:b/>
          <w:bCs/>
          <w:sz w:val="30"/>
          <w:szCs w:val="30"/>
        </w:rPr>
      </w:pPr>
      <w:r w:rsidRPr="007838F2">
        <w:rPr>
          <w:rFonts w:hint="eastAsia"/>
          <w:b/>
          <w:bCs/>
          <w:sz w:val="30"/>
          <w:szCs w:val="30"/>
        </w:rPr>
        <w:t>九、附件</w:t>
      </w:r>
    </w:p>
    <w:p w:rsidR="008B36A5" w:rsidRPr="007838F2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hhh.hhh.hhh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hhsjcggyxzrgs_gz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Snipaste_2022-10-15_23-46-5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Snipaste_2022-10-15_23-47-0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Snipaste_2022-10-15_23-47-1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Snipaste_2022-10-15_23-47-1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百佳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百佳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>
      <w:r>
        <w:br w:type="page"/>
      </w:r>
    </w:p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2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username100_fz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2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username100_fb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080F07" w:rsidRDefault="002E5F38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080F07" w:rsidRDefault="00080F07" w:rsidP="00080F07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Pr="002E5F38" w:rsidRDefault="00080F07" w:rsidP="00080F07">
      <w:pPr>
        <w:adjustRightInd w:val="0"/>
        <w:spacing w:line="360" w:lineRule="auto"/>
        <w:ind w:firstLineChars="200" w:firstLine="560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538356"/>
            <wp:docPr id="2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username100_yyzz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83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8241AA">
      <w:headerReference w:type="default" r:id="rId11"/>
      <w:footerReference w:type="default" r:id="rId12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26A0" w:rsidRDefault="00A226A0">
      <w:r>
        <w:separator/>
      </w:r>
    </w:p>
  </w:endnote>
  <w:endnote w:type="continuationSeparator" w:id="0">
    <w:p w:rsidR="00A226A0" w:rsidRDefault="00A2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24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23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26A0" w:rsidRDefault="00A226A0">
      <w:r>
        <w:separator/>
      </w:r>
    </w:p>
  </w:footnote>
  <w:footnote w:type="continuationSeparator" w:id="0">
    <w:p w:rsidR="00A226A0" w:rsidRDefault="00A22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8241AA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1F20321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1939213945">
    <w:abstractNumId w:val="7"/>
  </w:num>
  <w:num w:numId="2" w16cid:durableId="1267037662">
    <w:abstractNumId w:val="3"/>
  </w:num>
  <w:num w:numId="3" w16cid:durableId="1952398311">
    <w:abstractNumId w:val="9"/>
  </w:num>
  <w:num w:numId="4" w16cid:durableId="921987577">
    <w:abstractNumId w:val="5"/>
  </w:num>
  <w:num w:numId="5" w16cid:durableId="1610579965">
    <w:abstractNumId w:val="11"/>
  </w:num>
  <w:num w:numId="6" w16cid:durableId="1029187659">
    <w:abstractNumId w:val="2"/>
  </w:num>
  <w:num w:numId="7" w16cid:durableId="154884307">
    <w:abstractNumId w:val="6"/>
  </w:num>
  <w:num w:numId="8" w16cid:durableId="1192720619">
    <w:abstractNumId w:val="8"/>
  </w:num>
  <w:num w:numId="9" w16cid:durableId="1944341885">
    <w:abstractNumId w:val="1"/>
  </w:num>
  <w:num w:numId="10" w16cid:durableId="356662207">
    <w:abstractNumId w:val="10"/>
  </w:num>
  <w:num w:numId="11" w16cid:durableId="1169717494">
    <w:abstractNumId w:val="0"/>
  </w:num>
  <w:num w:numId="13" w16cid:durableId="521238877">
    <w:abstractNumId w:val="12"/>
  </w:num>
  <w:num w:numId="14" w16cid:durableId="521238877">
    <w:abstractNumId w:val="12"/>
    <w:lvlOverride w:ilvl="0">
      <w:startOverride w:val="1"/>
    </w:lvlOverride>
  </w:num>
  <w:num w:numId="12" w16cid:durableId="374046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15A94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A1850"/>
    <w:rsid w:val="000E232C"/>
    <w:rsid w:val="000E3326"/>
    <w:rsid w:val="0011647C"/>
    <w:rsid w:val="00116BB6"/>
    <w:rsid w:val="00117275"/>
    <w:rsid w:val="001173E3"/>
    <w:rsid w:val="001306AD"/>
    <w:rsid w:val="001406A4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26CFF"/>
    <w:rsid w:val="002676F5"/>
    <w:rsid w:val="00267957"/>
    <w:rsid w:val="00271B14"/>
    <w:rsid w:val="002804DE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1761B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2D37"/>
    <w:rsid w:val="003B48D3"/>
    <w:rsid w:val="003E69B4"/>
    <w:rsid w:val="003E7CAB"/>
    <w:rsid w:val="003F4B81"/>
    <w:rsid w:val="003F7078"/>
    <w:rsid w:val="00421287"/>
    <w:rsid w:val="0043243B"/>
    <w:rsid w:val="004435B3"/>
    <w:rsid w:val="00460545"/>
    <w:rsid w:val="0046079F"/>
    <w:rsid w:val="00461E12"/>
    <w:rsid w:val="00467FEA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D7127"/>
    <w:rsid w:val="004E723C"/>
    <w:rsid w:val="00507899"/>
    <w:rsid w:val="00507C74"/>
    <w:rsid w:val="005106F8"/>
    <w:rsid w:val="00521003"/>
    <w:rsid w:val="005212DF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82A62"/>
    <w:rsid w:val="005911B8"/>
    <w:rsid w:val="005C530A"/>
    <w:rsid w:val="005C75DF"/>
    <w:rsid w:val="005C7A84"/>
    <w:rsid w:val="005F22A3"/>
    <w:rsid w:val="005F5FF1"/>
    <w:rsid w:val="00622E32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273B"/>
    <w:rsid w:val="00710D76"/>
    <w:rsid w:val="0071458C"/>
    <w:rsid w:val="00721710"/>
    <w:rsid w:val="00723BC4"/>
    <w:rsid w:val="00731090"/>
    <w:rsid w:val="007442A0"/>
    <w:rsid w:val="00755658"/>
    <w:rsid w:val="00773049"/>
    <w:rsid w:val="00791D34"/>
    <w:rsid w:val="00792790"/>
    <w:rsid w:val="007A3A16"/>
    <w:rsid w:val="007B2D2A"/>
    <w:rsid w:val="007B4999"/>
    <w:rsid w:val="007C77CA"/>
    <w:rsid w:val="007C7D57"/>
    <w:rsid w:val="007D57AF"/>
    <w:rsid w:val="007E13BD"/>
    <w:rsid w:val="007E1D36"/>
    <w:rsid w:val="007E2AA2"/>
    <w:rsid w:val="007F2A53"/>
    <w:rsid w:val="007F6A86"/>
    <w:rsid w:val="008241AA"/>
    <w:rsid w:val="00854CC0"/>
    <w:rsid w:val="00854ED3"/>
    <w:rsid w:val="0086116C"/>
    <w:rsid w:val="00867C6B"/>
    <w:rsid w:val="008717DC"/>
    <w:rsid w:val="00872901"/>
    <w:rsid w:val="008825DA"/>
    <w:rsid w:val="00887B1E"/>
    <w:rsid w:val="008C035F"/>
    <w:rsid w:val="008C7644"/>
    <w:rsid w:val="008D65D4"/>
    <w:rsid w:val="008E64F1"/>
    <w:rsid w:val="008F3680"/>
    <w:rsid w:val="00917CF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4A08"/>
    <w:rsid w:val="00A06259"/>
    <w:rsid w:val="00A226A0"/>
    <w:rsid w:val="00A2325C"/>
    <w:rsid w:val="00A3078D"/>
    <w:rsid w:val="00A3467D"/>
    <w:rsid w:val="00A41D9A"/>
    <w:rsid w:val="00A56F1E"/>
    <w:rsid w:val="00A614CD"/>
    <w:rsid w:val="00A65C4C"/>
    <w:rsid w:val="00A6604E"/>
    <w:rsid w:val="00A9133B"/>
    <w:rsid w:val="00AA238C"/>
    <w:rsid w:val="00AA41EB"/>
    <w:rsid w:val="00AC755D"/>
    <w:rsid w:val="00AE33EA"/>
    <w:rsid w:val="00AF3E34"/>
    <w:rsid w:val="00AF4389"/>
    <w:rsid w:val="00B000A7"/>
    <w:rsid w:val="00B01F29"/>
    <w:rsid w:val="00B205DA"/>
    <w:rsid w:val="00B26D4F"/>
    <w:rsid w:val="00B3337A"/>
    <w:rsid w:val="00B3795B"/>
    <w:rsid w:val="00B43355"/>
    <w:rsid w:val="00B50804"/>
    <w:rsid w:val="00B57295"/>
    <w:rsid w:val="00B577EA"/>
    <w:rsid w:val="00B60CC0"/>
    <w:rsid w:val="00B60F1F"/>
    <w:rsid w:val="00B618DF"/>
    <w:rsid w:val="00B6542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E1329"/>
    <w:rsid w:val="00BF23A8"/>
    <w:rsid w:val="00BF4786"/>
    <w:rsid w:val="00BF771D"/>
    <w:rsid w:val="00C06513"/>
    <w:rsid w:val="00C06A65"/>
    <w:rsid w:val="00C14479"/>
    <w:rsid w:val="00C34570"/>
    <w:rsid w:val="00C368E2"/>
    <w:rsid w:val="00C442B4"/>
    <w:rsid w:val="00C64830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3340C"/>
    <w:rsid w:val="00D40159"/>
    <w:rsid w:val="00D76367"/>
    <w:rsid w:val="00D858CC"/>
    <w:rsid w:val="00D93B32"/>
    <w:rsid w:val="00DA277A"/>
    <w:rsid w:val="00DA4850"/>
    <w:rsid w:val="00DF02E6"/>
    <w:rsid w:val="00E2740B"/>
    <w:rsid w:val="00E27CF2"/>
    <w:rsid w:val="00E33F63"/>
    <w:rsid w:val="00E40564"/>
    <w:rsid w:val="00E44A91"/>
    <w:rsid w:val="00E45B7C"/>
    <w:rsid w:val="00E46A0A"/>
    <w:rsid w:val="00E54E2D"/>
    <w:rsid w:val="00E652EE"/>
    <w:rsid w:val="00E670E8"/>
    <w:rsid w:val="00E73305"/>
    <w:rsid w:val="00E820FE"/>
    <w:rsid w:val="00E863F1"/>
    <w:rsid w:val="00E909B9"/>
    <w:rsid w:val="00E96D4D"/>
    <w:rsid w:val="00EB4FE5"/>
    <w:rsid w:val="00EE021D"/>
    <w:rsid w:val="00EF1390"/>
    <w:rsid w:val="00F10101"/>
    <w:rsid w:val="00F20D04"/>
    <w:rsid w:val="00F434D7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9275CE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AD36614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9EC7537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43C45AA"/>
    <w:rsid w:val="449C1373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CE646EE"/>
    <w:rsid w:val="4E99569F"/>
    <w:rsid w:val="4F394704"/>
    <w:rsid w:val="4FA0550C"/>
    <w:rsid w:val="522928B1"/>
    <w:rsid w:val="52CB49C9"/>
    <w:rsid w:val="53582700"/>
    <w:rsid w:val="538E1256"/>
    <w:rsid w:val="54014993"/>
    <w:rsid w:val="54411FE8"/>
    <w:rsid w:val="54493DF7"/>
    <w:rsid w:val="544B6862"/>
    <w:rsid w:val="54AE5D4E"/>
    <w:rsid w:val="54FD432B"/>
    <w:rsid w:val="555D3188"/>
    <w:rsid w:val="57240F65"/>
    <w:rsid w:val="5731156A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974ACE"/>
    <w:rsid w:val="69BB5B86"/>
    <w:rsid w:val="6AED6358"/>
    <w:rsid w:val="6C2E004A"/>
    <w:rsid w:val="6CD90C56"/>
    <w:rsid w:val="71287CA7"/>
    <w:rsid w:val="7183443D"/>
    <w:rsid w:val="71DE3F9F"/>
    <w:rsid w:val="72256D46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BA655A5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5:docId w15:val="{3AB0F5E7-90F5-4477-A0C6-26308EC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link w:val="a8"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paragraph" w:styleId="af3">
    <w:name w:val="Date"/>
    <w:basedOn w:val="a3"/>
    <w:next w:val="a3"/>
    <w:link w:val="af4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table" w:styleId="aff1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qFormat/>
    <w:pPr>
      <w:ind w:leftChars="1200" w:left="2520"/>
    </w:pPr>
  </w:style>
  <w:style w:type="character" w:customStyle="1" w:styleId="11">
    <w:name w:val="批注文字 字符1"/>
    <w:link w:val="ad"/>
    <w:qFormat/>
    <w:rPr>
      <w:sz w:val="2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4">
    <w:name w:val="日期 字符"/>
    <w:link w:val="af3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12">
    <w:name w:val="正文首行缩进 21"/>
    <w:basedOn w:val="ae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qFormat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3">
    <w:name w:val="List Paragraph"/>
    <w:basedOn w:val="a3"/>
    <w:uiPriority w:val="1"/>
    <w:qFormat/>
    <w:pPr>
      <w:ind w:firstLineChars="200" w:firstLine="420"/>
    </w:pPr>
  </w:style>
  <w:style w:type="character" w:customStyle="1" w:styleId="a8">
    <w:name w:val="正文文本 字符"/>
    <w:basedOn w:val="a4"/>
    <w:link w:val="a7"/>
    <w:rsid w:val="00A04A08"/>
    <w:rPr>
      <w:rFonts w:ascii="仿宋_GB2312" w:eastAsia="仿宋_GB2312"/>
      <w:kern w:val="2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jpg"/><Relationship Id="rId19" Type="http://schemas.openxmlformats.org/officeDocument/2006/relationships/image" Target="media/image7.jpg"/><Relationship Id="rId20" Type="http://schemas.openxmlformats.org/officeDocument/2006/relationships/image" Target="media/image8.jpg"/><Relationship Id="rId21" Type="http://schemas.openxmlformats.org/officeDocument/2006/relationships/image" Target="media/image9.jp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173</Words>
  <Characters>987</Characters>
  <Application>Microsoft Office Word</Application>
  <DocSecurity>0</DocSecurity>
  <Lines>8</Lines>
  <Paragraphs>2</Paragraphs>
  <ScaleCrop>false</ScaleCrop>
  <Manager>罗成</Manager>
  <Company>重庆市政府采购中心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61</cp:revision>
  <cp:lastPrinted>2018-08-06T08:28:00Z</cp:lastPrinted>
  <dcterms:created xsi:type="dcterms:W3CDTF">2022-09-30T02:56:00Z</dcterms:created>
  <dcterms:modified xsi:type="dcterms:W3CDTF">2022-10-18T05:11:00Z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