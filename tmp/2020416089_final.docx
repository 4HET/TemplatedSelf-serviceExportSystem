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5.png" ContentType="image/jpeg"/>
  <Override PartName="/word/media/image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8FA93E5" w14:textId="15BB66AA" w:rsidR="00887B1E" w:rsidRDefault="00887B1E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4745"/>
      <w:bookmarkStart w:id="3" w:name="_Toc7648"/>
      <w:bookmarkStart w:id="4" w:name="_Toc12680"/>
      <w:bookmarkStart w:id="5" w:name="_Toc521661359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14:paraId="20089AE0" w14:textId="0A010FD1" w:rsidR="00887B1E" w:rsidRDefault="00887B1E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14:paraId="052A3F52" w14:textId="6F881D2F" w:rsidR="00887B1E" w:rsidRPr="00A02BE5" w:rsidRDefault="00887B1E">
      <w:pPr>
        <w:spacing w:line="360" w:lineRule="auto"/>
        <w:outlineLvl w:val="0"/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r>
        <w:rPr>
          <w:rFonts w:hint="eastAsia"/>
          <w:b/>
          <w:bCs/>
          <w:sz w:val="30"/>
          <w:szCs w:val="30"/>
        </w:rPr>
        <w:t>：</w:t>
      </w:r>
      <w:bookmarkEnd w:id="2"/>
      <w:bookmarkEnd w:id="3"/>
      <w:r w:rsidR="00A02BE5" w:rsidRPr="00A02BE5">
        <w:rPr>
          <w:rFonts w:hint="eastAsia"/>
          <w:b/>
          <w:bCs/>
          <w:sz w:val="30"/>
          <w:szCs w:val="30"/>
          <w:u w:val="single"/>
        </w:rPr>
        <w:t xml:space="preserve"> </w:t>
      </w:r>
      <w:r w:rsidR="00A02BE5" w:rsidRPr="00A02BE5">
        <w:rPr>
          <w:b/>
          <w:bCs/>
          <w:sz w:val="30"/>
          <w:szCs w:val="30"/>
          <w:u w:val="single"/>
        </w:rPr>
        <w:t xml:space="preserve"> </w:t>
      </w:r>
      <w:r w:rsidR="00A02BE5">
        <w:rPr>
          <w:b/>
          <w:bCs/>
          <w:sz w:val="30"/>
          <w:szCs w:val="30"/>
          <w:u w:val="single"/>
        </w:rPr>
        <w:tab/>
      </w:r>
      <w:proofErr w:type="spellStart"/>
      <w:r w:rsidR="004E723C" w:rsidRPr="004E723C">
        <w:rPr>
          <w:b/>
          <w:bCs/>
          <w:sz w:val="30"/>
          <w:szCs w:val="30"/>
          <w:u w:val="single"/>
        </w:rPr>
      </w:r>
      <w:proofErr w:type="spellEnd"/>
      <w:r w:rsidR="00A02BE5">
        <w:rPr>
          <w:b/>
          <w:bCs/>
          <w:sz w:val="30"/>
          <w:szCs w:val="30"/>
          <w:u w:val="single"/>
        </w:rPr>
        <w:tab/>
      </w:r>
      <w:r w:rsidR="00A02BE5">
        <w:rPr>
          <w:b/>
          <w:bCs/>
          <w:sz w:val="30"/>
          <w:szCs w:val="30"/>
          <w:u w:val="single"/>
        </w:rPr>
        <w:tab/>
      </w:r>
      <w:r w:rsidR="00A02BE5">
        <w:rPr>
          <w:rFonts w:hint="eastAsia"/>
          <w:b/>
          <w:bCs/>
          <w:sz w:val="30"/>
          <w:szCs w:val="30"/>
          <w:u w:val="single"/>
        </w:rPr>
        <w:t xml:space="preserve"> </w:t>
      </w:r>
      <w:r w:rsidR="00A02BE5">
        <w:rPr>
          <w:b/>
          <w:bCs/>
          <w:sz w:val="30"/>
          <w:szCs w:val="30"/>
          <w:u w:val="single"/>
        </w:rPr>
        <w:t xml:space="preserve">  </w:t>
      </w:r>
      <w:r w:rsidR="00A02BE5" w:rsidRPr="00A02BE5">
        <w:rPr>
          <w:b/>
          <w:bCs/>
          <w:sz w:val="30"/>
          <w:szCs w:val="30"/>
          <w:u w:val="single"/>
        </w:rPr>
        <w:t xml:space="preserve">        </w:t>
      </w:r>
      <w:r w:rsidR="00A02BE5" w:rsidRPr="00A02BE5">
        <w:rPr>
          <w:b/>
          <w:bCs/>
          <w:sz w:val="30"/>
          <w:szCs w:val="30"/>
        </w:rPr>
        <w:t xml:space="preserve">   </w:t>
      </w:r>
    </w:p>
    <w:p w14:paraId="40CBEC41" w14:textId="41E10C61" w:rsidR="00887B1E" w:rsidRPr="00A02BE5" w:rsidRDefault="00887B1E" w:rsidP="00A02BE5">
      <w:pPr>
        <w:spacing w:line="360" w:lineRule="auto"/>
        <w:outlineLvl w:val="0"/>
        <w:rPr>
          <w:b/>
          <w:bCs/>
          <w:sz w:val="30"/>
          <w:szCs w:val="30"/>
        </w:rPr>
      </w:pPr>
      <w:bookmarkStart w:id="9" w:name="_Toc21429"/>
      <w:bookmarkStart w:id="10" w:name="_Toc26654"/>
      <w:r w:rsidRPr="00A02BE5">
        <w:rPr>
          <w:b/>
          <w:bCs/>
          <w:sz w:val="30"/>
          <w:szCs w:val="30"/>
        </w:rPr>
        <w:t>项目编号</w:t>
      </w:r>
      <w:r w:rsidRPr="00A02BE5">
        <w:rPr>
          <w:b/>
          <w:bCs/>
          <w:sz w:val="30"/>
          <w:szCs w:val="30"/>
        </w:rPr>
        <w:t>:</w:t>
      </w:r>
      <w:bookmarkEnd w:id="4"/>
      <w:bookmarkEnd w:id="5"/>
      <w:r w:rsidR="00A02BE5">
        <w:rPr>
          <w:b/>
          <w:bCs/>
          <w:sz w:val="30"/>
          <w:szCs w:val="30"/>
        </w:rPr>
        <w:t xml:space="preserve"> </w:t>
      </w:r>
      <w:r w:rsidR="00A02BE5">
        <w:rPr>
          <w:bCs/>
          <w:sz w:val="30"/>
          <w:szCs w:val="30"/>
          <w:u w:val="single"/>
        </w:rPr>
        <w:tab/>
      </w:r>
      <w:r w:rsidR="00A02BE5">
        <w:rPr>
          <w:bCs/>
          <w:sz w:val="30"/>
          <w:szCs w:val="30"/>
          <w:u w:val="single"/>
        </w:rPr>
        <w:tab/>
      </w:r>
      <w:proofErr w:type="spellStart"/>
      <w:r w:rsidR="004E723C" w:rsidRPr="004E723C">
        <w:rPr>
          <w:b/>
          <w:bCs/>
          <w:sz w:val="30"/>
          <w:szCs w:val="30"/>
          <w:u w:val="single"/>
        </w:rPr>
      </w:r>
      <w:proofErr w:type="spellEnd"/>
      <w:r w:rsidR="004E723C">
        <w:rPr>
          <w:b/>
          <w:bCs/>
          <w:sz w:val="30"/>
          <w:szCs w:val="30"/>
          <w:u w:val="single"/>
        </w:rPr>
        <w:t xml:space="preserve">   </w:t>
      </w:r>
      <w:r w:rsidR="00A02BE5">
        <w:rPr>
          <w:bCs/>
          <w:sz w:val="30"/>
          <w:szCs w:val="30"/>
          <w:u w:val="single"/>
        </w:rPr>
        <w:tab/>
      </w:r>
    </w:p>
    <w:p w14:paraId="6A334DAE" w14:textId="6D22933D" w:rsidR="00887B1E" w:rsidRDefault="004B077D">
      <w:pPr>
        <w:spacing w:line="360" w:lineRule="auto"/>
        <w:ind w:firstLineChars="600" w:firstLine="1680"/>
        <w:rPr>
          <w:sz w:val="5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4962DD" wp14:editId="5A530B7E">
            <wp:simplePos x="0" y="0"/>
            <wp:positionH relativeFrom="column">
              <wp:posOffset>2961342</wp:posOffset>
            </wp:positionH>
            <wp:positionV relativeFrom="paragraph">
              <wp:posOffset>242420</wp:posOffset>
            </wp:positionV>
            <wp:extent cx="2194560" cy="2258060"/>
            <wp:effectExtent l="0" t="0" r="0" b="0"/>
            <wp:wrapNone/>
            <wp:docPr id="10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804C5" w14:textId="1A1A6730" w:rsidR="00887B1E" w:rsidRDefault="00887B1E">
      <w:pPr>
        <w:spacing w:line="360" w:lineRule="auto"/>
        <w:ind w:firstLineChars="600" w:firstLine="3120"/>
        <w:rPr>
          <w:sz w:val="52"/>
        </w:rPr>
      </w:pPr>
    </w:p>
    <w:p w14:paraId="791BDD5E" w14:textId="06B5476A" w:rsidR="00887B1E" w:rsidRDefault="00887B1E">
      <w:pPr>
        <w:spacing w:line="360" w:lineRule="auto"/>
        <w:ind w:firstLineChars="600" w:firstLine="3120"/>
        <w:rPr>
          <w:sz w:val="52"/>
        </w:rPr>
      </w:pPr>
    </w:p>
    <w:p w14:paraId="3D085D41" w14:textId="50ACB2A2" w:rsidR="00887B1E" w:rsidRDefault="00887B1E">
      <w:pPr>
        <w:spacing w:line="360" w:lineRule="auto"/>
      </w:pPr>
    </w:p>
    <w:p w14:paraId="04EE5511" w14:textId="0C4DCA2B" w:rsidR="00887B1E" w:rsidRDefault="00267957">
      <w:pPr>
        <w:spacing w:line="360" w:lineRule="auto"/>
        <w:outlineLvl w:val="0"/>
        <w:rPr>
          <w:sz w:val="30"/>
          <w:szCs w:val="30"/>
        </w:rPr>
      </w:pPr>
      <w:bookmarkStart w:id="11" w:name="_Toc10059"/>
      <w:bookmarkStart w:id="12" w:name="_Toc29619"/>
      <w:r>
        <w:rPr>
          <w:noProof/>
        </w:rPr>
        <w:drawing>
          <wp:anchor distT="0" distB="0" distL="114300" distR="114300" simplePos="0" relativeHeight="251663360" behindDoc="0" locked="0" layoutInCell="1" allowOverlap="1" wp14:anchorId="107EE6CE" wp14:editId="177E3FA3">
            <wp:simplePos x="0" y="0"/>
            <wp:positionH relativeFrom="column">
              <wp:posOffset>2658110</wp:posOffset>
            </wp:positionH>
            <wp:positionV relativeFrom="paragraph">
              <wp:posOffset>363094</wp:posOffset>
            </wp:positionV>
            <wp:extent cx="723900" cy="463675"/>
            <wp:effectExtent l="0" t="0" r="0" b="0"/>
            <wp:wrapNone/>
            <wp:docPr id="10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B1E">
        <w:rPr>
          <w:rFonts w:hAnsi="宋体" w:hint="eastAsia"/>
          <w:sz w:val="30"/>
          <w:szCs w:val="30"/>
        </w:rPr>
        <w:t>供应商名称</w:t>
      </w:r>
      <w:r w:rsidR="00887B1E">
        <w:rPr>
          <w:sz w:val="30"/>
          <w:szCs w:val="30"/>
        </w:rPr>
        <w:t xml:space="preserve">: </w:t>
      </w:r>
      <w:r w:rsidR="00887B1E">
        <w:rPr>
          <w:sz w:val="30"/>
          <w:szCs w:val="30"/>
          <w:u w:val="single"/>
        </w:rPr>
        <w:t xml:space="preserve"> </w:t>
      </w:r>
      <w:r w:rsidR="007B2D2A">
        <w:rPr>
          <w:sz w:val="30"/>
          <w:szCs w:val="30"/>
          <w:u w:val="single"/>
        </w:rPr>
        <w:t xml:space="preserve">   </w:t>
      </w:r>
      <w:proofErr w:type="spellStart"/>
      <w:r w:rsidR="004E723C" w:rsidRPr="004E723C">
        <w:rPr>
          <w:sz w:val="30"/>
          <w:szCs w:val="30"/>
          <w:u w:val="single"/>
        </w:rPr>
        <w:t>测试公司</w:t>
      </w:r>
      <w:proofErr w:type="spellEnd"/>
      <w:r w:rsidR="007B2D2A">
        <w:rPr>
          <w:sz w:val="30"/>
          <w:szCs w:val="30"/>
          <w:u w:val="single"/>
        </w:rPr>
        <w:t xml:space="preserve">    </w:t>
      </w:r>
      <w:r w:rsidR="00887B1E">
        <w:rPr>
          <w:sz w:val="30"/>
          <w:szCs w:val="30"/>
          <w:u w:val="single"/>
        </w:rPr>
        <w:t xml:space="preserve"> </w:t>
      </w:r>
      <w:r w:rsidR="00887B1E">
        <w:rPr>
          <w:rFonts w:hAnsi="宋体"/>
          <w:sz w:val="30"/>
          <w:szCs w:val="30"/>
        </w:rPr>
        <w:t>（盖单位章）</w:t>
      </w:r>
      <w:bookmarkEnd w:id="6"/>
      <w:bookmarkEnd w:id="7"/>
    </w:p>
    <w:p w14:paraId="46422778" w14:textId="5A5CF180" w:rsidR="00887B1E" w:rsidRDefault="00887B1E">
      <w:pPr>
        <w:spacing w:line="360" w:lineRule="auto"/>
        <w:outlineLvl w:val="0"/>
        <w:rPr>
          <w:sz w:val="30"/>
          <w:szCs w:val="30"/>
          <w:u w:val="single"/>
        </w:rPr>
      </w:pPr>
      <w:bookmarkStart w:id="13" w:name="_Toc1946"/>
      <w:bookmarkStart w:id="14" w:name="_Toc31530"/>
      <w:r>
        <w:rPr>
          <w:rFonts w:hAnsi="宋体" w:hint="eastAsia"/>
          <w:sz w:val="30"/>
          <w:szCs w:val="30"/>
        </w:rPr>
        <w:t>法定代表人或其授权代表：</w:t>
      </w:r>
      <w:r>
        <w:rPr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</w:t>
      </w:r>
      <w:r>
        <w:rPr>
          <w:rFonts w:hAnsi="宋体"/>
          <w:sz w:val="30"/>
          <w:szCs w:val="30"/>
        </w:rPr>
        <w:t>（签字）</w:t>
      </w:r>
      <w:bookmarkEnd w:id="8"/>
      <w:bookmarkEnd w:id="9"/>
    </w:p>
    <w:p w14:paraId="72F10C92" w14:textId="0AC4051A" w:rsidR="00887B1E" w:rsidRDefault="00887B1E">
      <w:pPr>
        <w:spacing w:line="360" w:lineRule="auto"/>
        <w:outlineLvl w:val="0"/>
        <w:rPr>
          <w:sz w:val="30"/>
          <w:szCs w:val="30"/>
          <w:u w:val="single"/>
        </w:rPr>
      </w:pPr>
      <w:bookmarkStart w:id="15" w:name="_Toc18915"/>
      <w:bookmarkStart w:id="16" w:name="_Toc476"/>
      <w:r>
        <w:rPr>
          <w:rFonts w:hint="eastAsia"/>
          <w:sz w:val="30"/>
          <w:szCs w:val="30"/>
        </w:rPr>
        <w:t>联系电话：</w:t>
      </w:r>
      <w:r>
        <w:rPr>
          <w:sz w:val="30"/>
          <w:szCs w:val="30"/>
          <w:u w:val="single"/>
        </w:rPr>
        <w:t xml:space="preserve">    </w:t>
      </w:r>
      <w:proofErr w:type="spellStart"/>
      <w:r w:rsidR="002B7825" w:rsidRPr="002B7825">
        <w:rPr>
          <w:sz w:val="30"/>
          <w:szCs w:val="30"/>
          <w:u w:val="single"/>
        </w:rPr>
        <w:t>1987267351468</w:t>
      </w:r>
      <w:proofErr w:type="spellEnd"/>
      <w:r>
        <w:rPr>
          <w:rFonts w:hint="eastAsia"/>
          <w:sz w:val="30"/>
          <w:szCs w:val="30"/>
          <w:u w:val="single"/>
        </w:rPr>
        <w:t xml:space="preserve">  </w:t>
      </w:r>
      <w:proofErr w:type="gramStart"/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Ansi="宋体" w:hint="eastAsia"/>
          <w:sz w:val="30"/>
          <w:szCs w:val="30"/>
          <w:u w:val="single"/>
        </w:rPr>
        <w:t>.</w:t>
      </w:r>
      <w:bookmarkEnd w:id="10"/>
      <w:bookmarkEnd w:id="11"/>
      <w:proofErr w:type="gramEnd"/>
      <w:r>
        <w:rPr>
          <w:sz w:val="30"/>
          <w:szCs w:val="30"/>
          <w:u w:val="single"/>
        </w:rPr>
        <w:t xml:space="preserve">    </w:t>
      </w:r>
    </w:p>
    <w:p w14:paraId="247C1F0C" w14:textId="4AF3BF58" w:rsidR="00887B1E" w:rsidRDefault="00887B1E">
      <w:pPr>
        <w:spacing w:line="360" w:lineRule="auto"/>
        <w:outlineLvl w:val="0"/>
        <w:rPr>
          <w:sz w:val="30"/>
          <w:szCs w:val="30"/>
        </w:rPr>
      </w:pPr>
      <w:bookmarkStart w:id="17" w:name="_Toc7177"/>
      <w:bookmarkStart w:id="18" w:name="_Toc9078"/>
      <w:r>
        <w:rPr>
          <w:rFonts w:hAnsi="宋体" w:hint="eastAsia"/>
          <w:sz w:val="30"/>
          <w:szCs w:val="30"/>
        </w:rPr>
        <w:t>编制</w:t>
      </w:r>
      <w:r>
        <w:rPr>
          <w:rFonts w:hAnsi="宋体"/>
          <w:sz w:val="30"/>
          <w:szCs w:val="30"/>
        </w:rPr>
        <w:t>日期：</w:t>
      </w:r>
      <w:r>
        <w:rPr>
          <w:sz w:val="30"/>
          <w:szCs w:val="30"/>
          <w:u w:val="single"/>
        </w:rPr>
        <w:t xml:space="preserve"> </w:t>
      </w:r>
      <w:r w:rsidR="00B618DF">
        <w:rPr>
          <w:sz w:val="30"/>
          <w:szCs w:val="30"/>
          <w:u w:val="single"/>
        </w:rPr>
        <w:t xml:space="preserve">  </w:t>
      </w:r>
      <w:r w:rsidR="00B618DF">
        <w:rPr>
          <w:rFonts w:hint="eastAsia"/>
          <w:sz w:val="30"/>
          <w:szCs w:val="30"/>
          <w:u w:val="single"/>
        </w:rPr>
        <w:t>2022</w:t>
      </w:r>
      <w:r w:rsidR="00B618DF">
        <w:rPr>
          <w:sz w:val="30"/>
          <w:szCs w:val="30"/>
          <w:u w:val="single"/>
        </w:rPr>
        <w:t xml:space="preserve"> </w:t>
      </w:r>
      <w:r>
        <w:rPr>
          <w:rFonts w:hAnsi="宋体"/>
          <w:sz w:val="30"/>
          <w:szCs w:val="30"/>
          <w:u w:val="single"/>
        </w:rPr>
        <w:t>年</w:t>
      </w:r>
      <w:r>
        <w:rPr>
          <w:sz w:val="30"/>
          <w:szCs w:val="30"/>
          <w:u w:val="single"/>
        </w:rPr>
        <w:t xml:space="preserve"> </w:t>
      </w:r>
      <w:r w:rsidR="00B618DF">
        <w:rPr>
          <w:rFonts w:hint="eastAsia"/>
          <w:sz w:val="30"/>
          <w:szCs w:val="30"/>
          <w:u w:val="single"/>
        </w:rPr>
        <w:t xml:space="preserve"> 10 </w:t>
      </w:r>
      <w:r>
        <w:rPr>
          <w:sz w:val="30"/>
          <w:szCs w:val="30"/>
          <w:u w:val="single"/>
        </w:rPr>
        <w:t xml:space="preserve"> </w:t>
      </w:r>
      <w:r>
        <w:rPr>
          <w:rFonts w:hAnsi="宋体"/>
          <w:sz w:val="30"/>
          <w:szCs w:val="30"/>
          <w:u w:val="single"/>
        </w:rPr>
        <w:t>月</w:t>
      </w:r>
      <w:r>
        <w:rPr>
          <w:sz w:val="30"/>
          <w:szCs w:val="30"/>
          <w:u w:val="single"/>
        </w:rPr>
        <w:t xml:space="preserve">  </w:t>
      </w:r>
      <w:r w:rsidR="00B618DF">
        <w:rPr>
          <w:rFonts w:hint="eastAsia"/>
          <w:sz w:val="30"/>
          <w:szCs w:val="30"/>
          <w:u w:val="single"/>
        </w:rPr>
        <w:t xml:space="preserve">15 </w:t>
      </w:r>
      <w:r w:rsidR="00B618DF">
        <w:rPr>
          <w:sz w:val="30"/>
          <w:szCs w:val="30"/>
          <w:u w:val="single"/>
        </w:rPr>
        <w:t xml:space="preserve"> </w:t>
      </w:r>
      <w:r>
        <w:rPr>
          <w:rFonts w:hAnsi="宋体"/>
          <w:sz w:val="30"/>
          <w:szCs w:val="30"/>
          <w:u w:val="single"/>
        </w:rPr>
        <w:t>日</w:t>
      </w:r>
      <w:bookmarkEnd w:id="12"/>
      <w:bookmarkEnd w:id="13"/>
    </w:p>
    <w:p w14:paraId="48BFD950" w14:textId="1D2B71F0" w:rsidR="00887B1E" w:rsidRDefault="00887B1E">
      <w:pPr>
        <w:spacing w:line="360" w:lineRule="auto"/>
        <w:rPr>
          <w:b/>
          <w:sz w:val="32"/>
          <w:szCs w:val="32"/>
        </w:rPr>
        <w:sectPr w:rsidR="00887B1E">
          <w:footerReference w:type="default" r:id="rId9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</w:p>
    <w:p w14:paraId="0300B69F" w14:textId="77777777" w:rsidR="00887B1E" w:rsidRDefault="00887B1E">
      <w:pPr>
        <w:tabs>
          <w:tab w:val="left" w:pos="2975"/>
          <w:tab w:val="center" w:pos="4765"/>
        </w:tabs>
        <w:spacing w:line="312" w:lineRule="auto"/>
        <w:jc w:val="center"/>
        <w:outlineLvl w:val="0"/>
        <w:rPr>
          <w:rFonts w:ascii="宋体" w:hAnsi="宋体" w:cs="宋体"/>
          <w:b/>
          <w:sz w:val="30"/>
          <w:szCs w:val="30"/>
        </w:rPr>
      </w:pPr>
      <w:bookmarkStart w:id="19" w:name="_Toc24980"/>
      <w:bookmarkStart w:id="20" w:name="_Toc10165"/>
      <w:r>
        <w:rPr>
          <w:rFonts w:ascii="宋体" w:hAnsi="宋体" w:cs="宋体" w:hint="eastAsia"/>
          <w:b/>
          <w:sz w:val="30"/>
          <w:szCs w:val="30"/>
        </w:rPr>
        <w:lastRenderedPageBreak/>
        <w:t>一、报价函</w:t>
      </w:r>
      <w:bookmarkEnd w:id="14"/>
      <w:bookmarkEnd w:id="15"/>
    </w:p>
    <w:p w14:paraId="4D6A9C19" w14:textId="77777777" w:rsidR="00887B1E" w:rsidRDefault="00887B1E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  <w:u w:val="single"/>
        </w:rPr>
      </w:pPr>
    </w:p>
    <w:p w14:paraId="0DF3369E" w14:textId="4040F4F4" w:rsidR="00887B1E" w:rsidRDefault="00BC06C5" w:rsidP="00BC06C5">
      <w:pPr>
        <w:tabs>
          <w:tab w:val="left" w:pos="6300"/>
        </w:tabs>
        <w:adjustRightInd w:val="0"/>
        <w:spacing w:line="360" w:lineRule="auto"/>
        <w:ind w:firstLineChars="100" w:firstLine="24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  <w:t xml:space="preserve"> 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="00191376" w:rsidRPr="00191376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/>
          <w:sz w:val="24"/>
          <w:szCs w:val="24"/>
          <w:u w:val="single"/>
        </w:rPr>
        <w:t xml:space="preserve">   </w:t>
      </w:r>
      <w:r w:rsidR="00887B1E">
        <w:rPr>
          <w:rFonts w:ascii="宋体" w:hAnsi="宋体" w:cs="宋体" w:hint="eastAsia"/>
          <w:sz w:val="24"/>
          <w:szCs w:val="24"/>
        </w:rPr>
        <w:t>：</w:t>
      </w:r>
    </w:p>
    <w:p w14:paraId="4682F31C" w14:textId="582F6A1F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按照已收到的__</w:t>
      </w:r>
      <w:r w:rsidR="00BC06C5">
        <w:rPr>
          <w:rFonts w:ascii="宋体" w:hAnsi="宋体" w:cs="宋体" w:hint="eastAsia"/>
          <w:sz w:val="24"/>
          <w:szCs w:val="24"/>
        </w:rPr>
        <w:t>__</w:t>
      </w:r>
      <w:r w:rsidR="00B50804" w:rsidRPr="00B50804">
        <w:rPr>
          <w:rFonts w:ascii="宋体" w:hAnsi="宋体" w:cs="宋体"/>
          <w:sz w:val="24"/>
          <w:szCs w:val="24"/>
        </w:rPr>
        <w:t xml:space="preserve"> </w:t>
      </w:r>
      <w:proofErr w:type="spellStart"/>
      <w:r w:rsidR="00B50804" w:rsidRPr="002B7825">
        <w:rPr>
          <w:rFonts w:ascii="宋体" w:hAnsi="宋体" w:cs="宋体"/>
          <w:sz w:val="24"/>
          <w:szCs w:val="24"/>
        </w:rPr>
        <w:t>purchaseDemandNam</w:t>
      </w:r>
      <w:r w:rsidR="00B50804">
        <w:rPr>
          <w:rFonts w:ascii="宋体" w:hAnsi="宋体" w:cs="宋体" w:hint="eastAsia"/>
          <w:sz w:val="24"/>
          <w:szCs w:val="24"/>
        </w:rPr>
        <w:t>e</w:t>
      </w:r>
      <w:proofErr w:type="spellEnd"/>
      <w:r w:rsidR="00B50804"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____项目（项目编号：_</w:t>
      </w:r>
      <w:proofErr w:type="spellStart"/>
      <w:r w:rsidR="002B7825" w:rsidRPr="002B7825"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>_______）询价通知书要求，经我方__</w:t>
      </w:r>
      <w:proofErr w:type="spellStart"/>
      <w:r w:rsidR="002B7825" w:rsidRPr="002B7825">
        <w:rPr>
          <w:rFonts w:ascii="宋体" w:hAnsi="宋体" w:cs="宋体"/>
          <w:sz w:val="24"/>
          <w:szCs w:val="24"/>
        </w:rPr>
        <w:t>测试公司</w:t>
      </w:r>
      <w:proofErr w:type="spellEnd"/>
      <w:r w:rsidR="004E723C" w:rsidRPr="004E723C"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_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14:paraId="28B55D5A" w14:textId="21F6BB4E" w:rsidR="00887B1E" w:rsidRPr="008E64F1" w:rsidRDefault="000748A0" w:rsidP="000748A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>1、</w:t>
      </w:r>
      <w:r w:rsidR="00887B1E">
        <w:rPr>
          <w:rFonts w:ascii="宋体" w:hAnsi="宋体" w:cs="宋体" w:hint="eastAsia"/>
          <w:sz w:val="24"/>
          <w:szCs w:val="24"/>
        </w:rPr>
        <w:t>我方愿意为本项目提供服务/施工，总报价（保留小数点后两位）为</w:t>
      </w:r>
      <w:r w:rsidR="00887B1E">
        <w:rPr>
          <w:rFonts w:ascii="宋体" w:hAnsi="宋体" w:cs="宋体" w:hint="eastAsia"/>
          <w:sz w:val="24"/>
          <w:szCs w:val="24"/>
          <w:u w:val="single"/>
        </w:rPr>
        <w:t xml:space="preserve">大写： </w:t>
      </w:r>
      <w:proofErr w:type="spellStart"/>
      <w:r w:rsidR="00E73305" w:rsidRPr="00E73305">
        <w:rPr>
          <w:rFonts w:ascii="宋体" w:hAnsi="宋体" w:cs="宋体"/>
          <w:sz w:val="24"/>
          <w:szCs w:val="24"/>
          <w:u w:val="single"/>
        </w:rPr>
        <w:t>wordPay</w:t>
      </w:r>
      <w:proofErr w:type="spellEnd"/>
      <w:r w:rsidR="00887B1E">
        <w:rPr>
          <w:rFonts w:ascii="宋体" w:hAnsi="宋体" w:cs="宋体" w:hint="eastAsia"/>
          <w:sz w:val="24"/>
          <w:szCs w:val="24"/>
          <w:u w:val="single"/>
        </w:rPr>
        <w:t xml:space="preserve">       </w:t>
      </w:r>
      <w:r w:rsidR="00887B1E">
        <w:rPr>
          <w:rFonts w:ascii="宋体" w:hAnsi="宋体" w:cs="宋体" w:hint="eastAsia"/>
          <w:sz w:val="24"/>
          <w:szCs w:val="24"/>
        </w:rPr>
        <w:t>，</w:t>
      </w:r>
      <w:r w:rsidR="00887B1E">
        <w:rPr>
          <w:rFonts w:ascii="宋体" w:hAnsi="宋体" w:cs="宋体" w:hint="eastAsia"/>
          <w:sz w:val="24"/>
          <w:szCs w:val="24"/>
          <w:u w:val="single"/>
        </w:rPr>
        <w:t xml:space="preserve">小写：  </w:t>
      </w:r>
      <w:r w:rsidR="00E73305" w:rsidRPr="00E73305">
        <w:rPr>
          <w:rFonts w:ascii="宋体" w:hAnsi="宋体" w:cs="宋体"/>
          <w:sz w:val="24"/>
          <w:szCs w:val="24"/>
          <w:u w:val="single"/>
        </w:rPr>
        <w:t>pay</w:t>
      </w:r>
      <w:r w:rsidR="00887B1E">
        <w:rPr>
          <w:rFonts w:ascii="宋体" w:hAnsi="宋体" w:cs="宋体" w:hint="eastAsia"/>
          <w:sz w:val="24"/>
          <w:szCs w:val="24"/>
          <w:u w:val="single"/>
        </w:rPr>
        <w:t xml:space="preserve">    </w:t>
      </w:r>
      <w:r w:rsidR="00887B1E">
        <w:rPr>
          <w:rFonts w:ascii="宋体" w:hAnsi="宋体" w:cs="宋体" w:hint="eastAsia"/>
          <w:sz w:val="24"/>
          <w:szCs w:val="24"/>
        </w:rPr>
        <w:t>。</w:t>
      </w:r>
    </w:p>
    <w:p w14:paraId="50CB19EA" w14:textId="20E8F2D8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="00380DCF" w:rsidRPr="00490D6D">
        <w:rPr>
          <w:rFonts w:ascii="宋体" w:hAnsi="宋体" w:cs="宋体"/>
          <w:sz w:val="24"/>
          <w:szCs w:val="24"/>
          <w:u w:val="single"/>
        </w:rPr>
        <w:t>time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。</w:t>
      </w:r>
    </w:p>
    <w:p w14:paraId="1AAE0625" w14:textId="77777777" w:rsidR="00887B1E" w:rsidRDefault="00887B1E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14:paraId="212E6EA5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  <w:u w:val="single"/>
        </w:rPr>
        <w:t>从提交响应文件截止之日起</w:t>
      </w:r>
      <w:r w:rsidR="008E64F1" w:rsidRPr="00A02BE5">
        <w:rPr>
          <w:rFonts w:hint="eastAsia"/>
          <w:b/>
          <w:bCs/>
          <w:sz w:val="30"/>
          <w:szCs w:val="30"/>
          <w:highlight w:val="yellow"/>
          <w:u w:val="single"/>
        </w:rPr>
        <w:t>人为手动填写</w:t>
      </w:r>
      <w:r w:rsidR="008E64F1">
        <w:rPr>
          <w:b/>
          <w:bCs/>
          <w:sz w:val="30"/>
          <w:szCs w:val="30"/>
          <w:u w:val="single"/>
        </w:rPr>
        <w:t>4</w:t>
      </w:r>
      <w:r>
        <w:rPr>
          <w:rFonts w:ascii="宋体" w:hAnsi="宋体" w:cs="宋体" w:hint="eastAsia"/>
          <w:w w:val="110"/>
          <w:sz w:val="24"/>
          <w:szCs w:val="24"/>
          <w:u w:val="single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14:paraId="0D576212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14:paraId="6C5A13DE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14:paraId="56B928DA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14:paraId="1861211E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14:paraId="61404148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14:paraId="791548A3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14:paraId="40907B1E" w14:textId="77777777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14:paraId="01D008F1" w14:textId="77777777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14:paraId="24F3AD44" w14:textId="77777777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14:paraId="334AC786" w14:textId="77777777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（4）不按照询价通知书要求提交履约保证金；</w:t>
      </w:r>
    </w:p>
    <w:p w14:paraId="56D5248A" w14:textId="2589BE46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14:paraId="49E79933" w14:textId="15BE0D2C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14:paraId="54ED15EA" w14:textId="590072CB" w:rsidR="00887B1E" w:rsidRDefault="00887B1E">
      <w:pPr>
        <w:pStyle w:val="afffff3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（7）法律法规和询价通知书规定的其他情形。</w:t>
      </w:r>
    </w:p>
    <w:p w14:paraId="266E8A6D" w14:textId="354654F7" w:rsidR="00887B1E" w:rsidRDefault="00887B1E">
      <w:pPr>
        <w:pStyle w:val="a8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14:paraId="79C137F5" w14:textId="2C941AA8" w:rsidR="00887B1E" w:rsidRDefault="00887B1E">
      <w:pPr>
        <w:pStyle w:val="a8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 w:rsidR="00191376" w:rsidRPr="00191376">
        <w:rPr>
          <w:rFonts w:ascii="宋体" w:eastAsia="宋体" w:hAnsi="宋体" w:cs="宋体"/>
          <w:sz w:val="24"/>
          <w:szCs w:val="24"/>
        </w:rPr>
        <w:t>测试地址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14:paraId="048CB356" w14:textId="30554EF5" w:rsidR="00887B1E" w:rsidRDefault="003F4B81">
      <w:pPr>
        <w:pStyle w:val="a8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0627F3E" wp14:editId="2CC2E3C3">
            <wp:simplePos x="0" y="0"/>
            <wp:positionH relativeFrom="column">
              <wp:posOffset>4455795</wp:posOffset>
            </wp:positionH>
            <wp:positionV relativeFrom="paragraph">
              <wp:posOffset>61595</wp:posOffset>
            </wp:positionV>
            <wp:extent cx="2194560" cy="2258060"/>
            <wp:effectExtent l="0" t="0" r="0" b="0"/>
            <wp:wrapNone/>
            <wp:docPr id="10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191376" w:rsidRPr="00191376">
        <w:rPr>
          <w:rFonts w:ascii="宋体" w:eastAsia="宋体" w:hAnsi="宋体" w:cs="宋体"/>
          <w:sz w:val="24"/>
          <w:szCs w:val="24"/>
        </w:rPr>
        <w:t>1987267351468</w:t>
      </w:r>
      <w:proofErr w:type="spellEnd"/>
      <w:r w:rsidR="00887B1E">
        <w:rPr>
          <w:rFonts w:ascii="宋体" w:eastAsia="宋体" w:hAnsi="宋体" w:cs="宋体" w:hint="eastAsia"/>
          <w:sz w:val="24"/>
          <w:szCs w:val="24"/>
        </w:rPr>
        <w:tab/>
      </w:r>
    </w:p>
    <w:p w14:paraId="24C88B23" w14:textId="5DDCEADF" w:rsidR="00887B1E" w:rsidRDefault="00887B1E">
      <w:pPr>
        <w:pStyle w:val="a8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</w:t>
      </w:r>
      <w:r w:rsidR="006570F6" w:rsidRPr="006570F6">
        <w:rPr>
          <w:rFonts w:ascii="宋体" w:eastAsia="宋体" w:hAnsi="宋体" w:cs="宋体" w:hint="eastAsia"/>
          <w:sz w:val="24"/>
          <w:szCs w:val="24"/>
        </w:rPr>
        <w:t>4587688694@qq.com</w:t>
      </w:r>
    </w:p>
    <w:p w14:paraId="3C8E8D97" w14:textId="320B698C" w:rsidR="00887B1E" w:rsidRDefault="00887B1E">
      <w:pPr>
        <w:pStyle w:val="a8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 w:rsidR="00191376" w:rsidRPr="00191376">
        <w:rPr>
          <w:rFonts w:ascii="宋体" w:eastAsia="宋体" w:hAnsi="宋体" w:cs="宋体"/>
          <w:sz w:val="24"/>
          <w:szCs w:val="24"/>
        </w:rPr>
        <w:t>开户行</w:t>
      </w:r>
      <w:proofErr w:type="spellEnd"/>
    </w:p>
    <w:p w14:paraId="43DAA575" w14:textId="28F55747" w:rsidR="00887B1E" w:rsidRDefault="00887B1E">
      <w:pPr>
        <w:pStyle w:val="a8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 w:rsidR="00490D6D" w:rsidRPr="00490D6D">
        <w:rPr>
          <w:rFonts w:ascii="宋体" w:eastAsia="宋体" w:hAnsi="宋体" w:cs="宋体"/>
          <w:sz w:val="24"/>
          <w:szCs w:val="24"/>
        </w:rPr>
        <w:t>sdan</w:t>
      </w:r>
      <w:proofErr w:type="spellEnd"/>
    </w:p>
    <w:p w14:paraId="360A5DE9" w14:textId="434EDFD3" w:rsidR="00887B1E" w:rsidRDefault="00887B1E">
      <w:pPr>
        <w:pStyle w:val="a8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14:paraId="46C17668" w14:textId="1E385C62" w:rsidR="00887B1E" w:rsidRDefault="00887B1E">
      <w:pPr>
        <w:pStyle w:val="a8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14:paraId="06E8478E" w14:textId="6722084C" w:rsidR="00887B1E" w:rsidRDefault="003F4B81">
      <w:pPr>
        <w:pStyle w:val="a8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855A4D" wp14:editId="778E2058">
            <wp:simplePos x="0" y="0"/>
            <wp:positionH relativeFrom="column">
              <wp:posOffset>4578350</wp:posOffset>
            </wp:positionH>
            <wp:positionV relativeFrom="paragraph">
              <wp:posOffset>234315</wp:posOffset>
            </wp:positionV>
            <wp:extent cx="723900" cy="463550"/>
            <wp:effectExtent l="0" t="0" r="0" b="0"/>
            <wp:wrapNone/>
            <wp:docPr id="10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B1E">
        <w:rPr>
          <w:rFonts w:ascii="宋体" w:eastAsia="宋体" w:hAnsi="宋体" w:cs="宋体" w:hint="eastAsia"/>
          <w:sz w:val="24"/>
          <w:szCs w:val="24"/>
        </w:rPr>
        <w:t>供应商：</w:t>
      </w:r>
      <w:r w:rsidR="00887B1E"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proofErr w:type="spellStart"/>
      <w:r w:rsidR="004E723C" w:rsidRPr="004E723C">
        <w:rPr>
          <w:rFonts w:ascii="宋体" w:eastAsia="宋体" w:hAnsi="宋体" w:cs="宋体"/>
          <w:sz w:val="24"/>
          <w:szCs w:val="24"/>
        </w:rPr>
        <w:t>测试公司</w:t>
      </w:r>
      <w:proofErr w:type="spellEnd"/>
      <w:r w:rsidR="006570F6">
        <w:rPr>
          <w:sz w:val="30"/>
          <w:szCs w:val="30"/>
          <w:u w:val="single"/>
        </w:rPr>
        <w:t xml:space="preserve">  </w:t>
      </w:r>
      <w:r w:rsidR="008E64F1" w:rsidRPr="00A02BE5">
        <w:rPr>
          <w:rFonts w:ascii="Times New Roman"/>
          <w:sz w:val="30"/>
          <w:szCs w:val="30"/>
          <w:u w:val="single"/>
        </w:rPr>
        <w:t xml:space="preserve"> </w:t>
      </w:r>
      <w:r w:rsidR="00887B1E">
        <w:rPr>
          <w:rFonts w:ascii="宋体" w:eastAsia="宋体" w:hAnsi="宋体" w:cs="宋体" w:hint="eastAsia"/>
          <w:sz w:val="24"/>
          <w:szCs w:val="24"/>
          <w:u w:val="single"/>
        </w:rPr>
        <w:t>(加盖公章)</w:t>
      </w:r>
    </w:p>
    <w:p w14:paraId="180DC8E9" w14:textId="044977F0" w:rsidR="00887B1E" w:rsidRDefault="00887B1E">
      <w:pPr>
        <w:pStyle w:val="a8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>法定代表人或授权委托人：</w:t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r w:rsidR="004B077D">
        <w:rPr>
          <w:rFonts w:ascii="宋体" w:eastAsia="宋体" w:hAnsi="宋体" w:cs="宋体"/>
          <w:sz w:val="24"/>
          <w:szCs w:val="24"/>
          <w:u w:val="single"/>
        </w:rPr>
        <w:t xml:space="preserve">          </w:t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  <w:u w:val="single"/>
        </w:rPr>
        <w:tab/>
        <w:t xml:space="preserve">(签字) </w:t>
      </w:r>
    </w:p>
    <w:p w14:paraId="63E16091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                   </w:t>
      </w:r>
    </w:p>
    <w:p w14:paraId="58429748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bookmarkEnd w:id="16"/>
    <w:bookmarkEnd w:id="17"/>
    <w:bookmarkEnd w:id="18"/>
    <w:bookmarkEnd w:id="19"/>
    <w:bookmarkEnd w:id="20"/>
    <w:p w14:paraId="4711BB40" w14:textId="779094CE" w:rsidR="00887B1E" w:rsidRDefault="00887B1E" w:rsidP="00357AFB">
      <w:pPr>
        <w:pStyle w:val="a8"/>
        <w:spacing w:after="13"/>
        <w:ind w:left="2788" w:right="2792"/>
        <w:jc w:val="center"/>
        <w:outlineLvl w:val="0"/>
      </w:pPr>
    </w:p>
    <w:p>
      <w:r>
        <w:br w:type="page"/>
      </w:r>
    </w:p>
    <w:p w14:paraId="5D8A8E4A" w14:textId="7DE09CB4" w:rsidR="00887B1E" w:rsidRDefault="00887B1E">
      <w:pPr>
        <w:pStyle w:val="a8"/>
        <w:spacing w:before="45"/>
        <w:ind w:left="2788" w:right="2792"/>
        <w:jc w:val="center"/>
        <w:outlineLvl w:val="0"/>
        <w:rPr>
          <w:rFonts w:ascii="宋体" w:eastAsia="宋体" w:hAnsi="宋体" w:cs="宋体"/>
          <w:b/>
          <w:sz w:val="28"/>
          <w:szCs w:val="28"/>
        </w:rPr>
      </w:pPr>
      <w:bookmarkStart w:id="21" w:name="_Toc26750"/>
      <w:bookmarkStart w:id="22" w:name="_Toc13806"/>
      <w:bookmarkStart w:id="23" w:name="_Toc4745"/>
      <w:bookmarkStart w:id="24" w:name="_Toc7648"/>
      <w:bookmarkStart w:id="25" w:name="_Toc12680"/>
      <w:bookmarkStart w:id="26" w:name="_Toc521661359"/>
      <w:bookmarkStart w:id="27" w:name="_Toc1363"/>
      <w:r>
        <w:rPr>
          <w:rFonts w:ascii="宋体" w:eastAsia="宋体" w:hAnsi="宋体" w:cs="宋体" w:hint="eastAsia"/>
          <w:b/>
          <w:sz w:val="30"/>
          <w:szCs w:val="30"/>
        </w:rPr>
        <w:t>三、资格承诺函</w:t>
      </w:r>
      <w:bookmarkEnd w:id="21"/>
      <w:bookmarkEnd w:id="22"/>
    </w:p>
    <w:p w14:paraId="27819350" w14:textId="77777777" w:rsidR="00887B1E" w:rsidRDefault="00887B1E">
      <w:pPr>
        <w:pStyle w:val="a8"/>
        <w:rPr>
          <w:sz w:val="20"/>
        </w:rPr>
      </w:pPr>
    </w:p>
    <w:p w14:paraId="30FD2327" w14:textId="558C8CD7" w:rsidR="00887B1E" w:rsidRDefault="00425F1A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 w:rsidRPr="00425F1A">
        <w:rPr>
          <w:rFonts w:ascii="宋体" w:hAnsi="宋体" w:cs="宋体"/>
          <w:sz w:val="24"/>
          <w:szCs w:val="24"/>
          <w:u w:val="single"/>
        </w:rPr>
      </w:r>
      <w:r w:rsidR="00887B1E">
        <w:rPr>
          <w:rFonts w:ascii="宋体" w:hAnsi="宋体" w:cs="宋体" w:hint="eastAsia"/>
          <w:sz w:val="24"/>
          <w:szCs w:val="24"/>
        </w:rPr>
        <w:t>：</w:t>
      </w:r>
    </w:p>
    <w:p w14:paraId="7A3A66C2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14:paraId="2D850748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14:paraId="637510B9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14:paraId="1D0F728F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14:paraId="74AA9A42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14:paraId="4FECCCAA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14:paraId="4A7464CF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14:paraId="6E4C24E0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14:paraId="7A2F90BE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14:paraId="0DD0D478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14:paraId="1F73B46C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14:paraId="34DD48E2" w14:textId="66CEF984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14:paraId="2841E20A" w14:textId="2D472CBF" w:rsidR="00887B1E" w:rsidRDefault="00DF157D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31AAAB8E" wp14:editId="07405292">
            <wp:simplePos x="0" y="0"/>
            <wp:positionH relativeFrom="column">
              <wp:posOffset>1234440</wp:posOffset>
            </wp:positionH>
            <wp:positionV relativeFrom="paragraph">
              <wp:posOffset>1212</wp:posOffset>
            </wp:positionV>
            <wp:extent cx="2194560" cy="2258060"/>
            <wp:effectExtent l="0" t="0" r="0" b="0"/>
            <wp:wrapNone/>
            <wp:docPr id="10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14:paraId="02896E9B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6D64E308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5266A8FC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476DBEDD" w14:textId="28322AF1" w:rsidR="003714EC" w:rsidRDefault="00887B1E" w:rsidP="003714EC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r w:rsidR="00425F1A" w:rsidRPr="00425F1A">
        <w:rPr>
          <w:rFonts w:ascii="宋体" w:hAnsi="宋体" w:cs="宋体"/>
          <w:sz w:val="24"/>
          <w:szCs w:val="24"/>
        </w:rPr>
        <w:t>测试公司</w:t>
      </w:r>
    </w:p>
    <w:p w14:paraId="583FECAA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2767216E" w14:textId="068F224C" w:rsidR="003714EC" w:rsidRDefault="00887B1E" w:rsidP="003714EC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r w:rsidR="00B618DF" w:rsidRPr="00B618DF">
        <w:rPr>
          <w:rFonts w:ascii="宋体" w:hAnsi="宋体" w:cs="宋体" w:hint="eastAsia"/>
          <w:sz w:val="24"/>
          <w:szCs w:val="24"/>
        </w:rPr>
        <w:t>2022</w:t>
      </w:r>
      <w:r w:rsidR="003714EC" w:rsidRPr="008E64F1">
        <w:rPr>
          <w:rFonts w:ascii="宋体" w:hAnsi="宋体" w:cs="宋体" w:hint="eastAsia"/>
          <w:sz w:val="24"/>
          <w:szCs w:val="24"/>
        </w:rPr>
        <w:t xml:space="preserve"> 年 </w:t>
      </w:r>
      <w:r w:rsidR="00B618DF">
        <w:rPr>
          <w:rFonts w:ascii="宋体" w:hAnsi="宋体" w:cs="宋体" w:hint="eastAsia"/>
          <w:sz w:val="24"/>
          <w:szCs w:val="24"/>
        </w:rPr>
        <w:t>10</w:t>
      </w:r>
      <w:r w:rsidR="003714EC">
        <w:rPr>
          <w:rFonts w:ascii="宋体" w:hAnsi="宋体" w:cs="宋体" w:hint="eastAsia"/>
          <w:sz w:val="24"/>
          <w:szCs w:val="24"/>
        </w:rPr>
        <w:t xml:space="preserve"> </w:t>
      </w:r>
      <w:r w:rsidR="003714EC" w:rsidRPr="008E64F1">
        <w:rPr>
          <w:rFonts w:ascii="宋体" w:hAnsi="宋体" w:cs="宋体" w:hint="eastAsia"/>
          <w:sz w:val="24"/>
          <w:szCs w:val="24"/>
        </w:rPr>
        <w:t xml:space="preserve"> 月  </w:t>
      </w:r>
      <w:r w:rsidR="00B618DF">
        <w:rPr>
          <w:rFonts w:ascii="宋体" w:hAnsi="宋体" w:cs="宋体" w:hint="eastAsia"/>
          <w:sz w:val="24"/>
          <w:szCs w:val="24"/>
        </w:rPr>
        <w:t>15</w:t>
      </w:r>
      <w:r w:rsidR="003714EC">
        <w:rPr>
          <w:rFonts w:ascii="宋体" w:hAnsi="宋体" w:cs="宋体" w:hint="eastAsia"/>
          <w:sz w:val="24"/>
          <w:szCs w:val="24"/>
        </w:rPr>
        <w:t xml:space="preserve"> </w:t>
      </w:r>
      <w:r w:rsidR="003714EC" w:rsidRPr="008E64F1">
        <w:rPr>
          <w:rFonts w:ascii="宋体" w:hAnsi="宋体" w:cs="宋体" w:hint="eastAsia"/>
          <w:sz w:val="24"/>
          <w:szCs w:val="24"/>
        </w:rPr>
        <w:t>日</w:t>
      </w:r>
    </w:p>
    <w:p w14:paraId="3A7A537A" w14:textId="77777777" w:rsidR="00887B1E" w:rsidRPr="003714EC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  <w:sectPr w:rsidR="00887B1E" w:rsidRPr="003714EC">
          <w:footerReference w:type="default" r:id="rId11"/>
          <w:headerReference w:type="default" r:id="rId10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</w:p>
    <w:p w14:paraId="01E132FC" w14:textId="77777777" w:rsidR="00887B1E" w:rsidRDefault="00887B1E">
      <w:pPr>
        <w:snapToGrid w:val="0"/>
        <w:spacing w:beforeLines="50" w:before="156" w:afterLines="50" w:after="156" w:line="360" w:lineRule="auto"/>
        <w:jc w:val="center"/>
        <w:outlineLvl w:val="0"/>
        <w:rPr>
          <w:rFonts w:ascii="宋体" w:hAnsi="宋体" w:cs="宋体"/>
          <w:b/>
          <w:sz w:val="30"/>
          <w:szCs w:val="30"/>
        </w:rPr>
      </w:pPr>
      <w:bookmarkStart w:id="28" w:name="_Toc25525"/>
      <w:bookmarkStart w:id="29" w:name="_Toc14675"/>
      <w:r>
        <w:rPr>
          <w:rFonts w:ascii="宋体" w:hAnsi="宋体" w:cs="宋体" w:hint="eastAsia"/>
          <w:b/>
          <w:sz w:val="30"/>
          <w:szCs w:val="30"/>
        </w:rPr>
        <w:lastRenderedPageBreak/>
        <w:t>四、满足主要商务条款的承诺书</w:t>
      </w:r>
      <w:bookmarkEnd w:id="23"/>
      <w:bookmarkEnd w:id="24"/>
    </w:p>
    <w:p w14:paraId="376DA1D9" w14:textId="39854029" w:rsidR="003714EC" w:rsidRDefault="00FF67A5" w:rsidP="003714EC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/>
          <w:sz w:val="24"/>
          <w:szCs w:val="24"/>
          <w:u w:val="single"/>
        </w:rPr>
        <w:t xml:space="preserve"> </w:t>
      </w:r>
      <w:r w:rsidR="00C24CF7" w:rsidRPr="00C24CF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/>
          <w:sz w:val="24"/>
          <w:szCs w:val="24"/>
          <w:u w:val="single"/>
        </w:rPr>
        <w:t xml:space="preserve">  </w:t>
      </w:r>
      <w:r w:rsidR="003714EC">
        <w:rPr>
          <w:rFonts w:ascii="宋体" w:hAnsi="宋体" w:cs="宋体" w:hint="eastAsia"/>
          <w:sz w:val="24"/>
          <w:szCs w:val="24"/>
        </w:rPr>
        <w:t>：</w:t>
      </w:r>
    </w:p>
    <w:p w14:paraId="03E6D36F" w14:textId="438D11C6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>已阅读并充分理解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 w:rsidR="00C24CF7" w:rsidRPr="00C24CF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14:paraId="494A0C63" w14:textId="77777777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14:paraId="38C9FB3F" w14:textId="781B0D5D" w:rsidR="00887B1E" w:rsidRDefault="008A6F8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B842320" wp14:editId="76308F41">
            <wp:simplePos x="0" y="0"/>
            <wp:positionH relativeFrom="margin">
              <wp:posOffset>3483635</wp:posOffset>
            </wp:positionH>
            <wp:positionV relativeFrom="paragraph">
              <wp:posOffset>230175</wp:posOffset>
            </wp:positionV>
            <wp:extent cx="2194560" cy="2258060"/>
            <wp:effectExtent l="0" t="0" r="0" b="0"/>
            <wp:wrapNone/>
            <wp:docPr id="10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86C17" w14:textId="59DBFD97" w:rsidR="00887B1E" w:rsidRDefault="008A6F8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 wp14:anchorId="7E3C6015" wp14:editId="16FD9EA4">
            <wp:simplePos x="0" y="0"/>
            <wp:positionH relativeFrom="column">
              <wp:posOffset>3066513</wp:posOffset>
            </wp:positionH>
            <wp:positionV relativeFrom="paragraph">
              <wp:posOffset>14767</wp:posOffset>
            </wp:positionV>
            <wp:extent cx="1161415" cy="741680"/>
            <wp:effectExtent l="0" t="0" r="635" b="1270"/>
            <wp:wrapNone/>
            <wp:docPr id="10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77DC8" w14:textId="1F8E9541" w:rsidR="00887B1E" w:rsidRPr="003714EC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color w:val="FF0000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 w:rsidR="003714EC" w:rsidRPr="003714EC"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14:paraId="554129D0" w14:textId="4F2C4B1D" w:rsidR="00887B1E" w:rsidRDefault="00887B1E" w:rsidP="00083DF8">
      <w:pPr>
        <w:pStyle w:val="a4"/>
        <w:tabs>
          <w:tab w:val="left" w:pos="7371"/>
        </w:tabs>
      </w:pPr>
    </w:p>
    <w:p w14:paraId="3FEDE754" w14:textId="4B3A67F2" w:rsidR="00887B1E" w:rsidRDefault="00887B1E" w:rsidP="003714EC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r w:rsidR="00C24CF7" w:rsidRPr="00C24CF7">
        <w:rPr>
          <w:rFonts w:ascii="宋体" w:hAnsi="宋体" w:cs="宋体"/>
          <w:sz w:val="24"/>
          <w:szCs w:val="24"/>
        </w:rPr>
        <w:t>测试公司</w:t>
      </w:r>
      <w:r w:rsidR="003714EC" w:rsidRPr="00490D6D">
        <w:rPr>
          <w:rFonts w:ascii="宋体" w:hAnsi="宋体" w:cs="宋体"/>
          <w:sz w:val="24"/>
          <w:szCs w:val="24"/>
        </w:rPr>
        <w:t xml:space="preserve"> </w:t>
      </w:r>
      <w:r w:rsidR="003714EC">
        <w:rPr>
          <w:sz w:val="30"/>
          <w:szCs w:val="30"/>
          <w:u w:val="single"/>
        </w:rPr>
        <w:t xml:space="preserve">  </w:t>
      </w:r>
    </w:p>
    <w:p w14:paraId="24D06865" w14:textId="2476E8F7" w:rsidR="003714EC" w:rsidRDefault="00B618DF" w:rsidP="003714EC">
      <w:pPr>
        <w:spacing w:line="312" w:lineRule="auto"/>
        <w:ind w:firstLineChars="300" w:firstLine="7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2022</w:t>
      </w:r>
      <w:r w:rsidR="003714EC" w:rsidRPr="008E64F1">
        <w:rPr>
          <w:rFonts w:ascii="宋体" w:hAnsi="宋体" w:cs="宋体" w:hint="eastAsia"/>
          <w:sz w:val="24"/>
          <w:szCs w:val="24"/>
        </w:rPr>
        <w:t xml:space="preserve"> 年 </w:t>
      </w:r>
      <w:r>
        <w:rPr>
          <w:rFonts w:ascii="宋体" w:hAnsi="宋体" w:cs="宋体" w:hint="eastAsia"/>
          <w:sz w:val="24"/>
          <w:szCs w:val="24"/>
        </w:rPr>
        <w:t>10</w:t>
      </w:r>
      <w:r w:rsidR="003714EC">
        <w:rPr>
          <w:rFonts w:ascii="宋体" w:hAnsi="宋体" w:cs="宋体" w:hint="eastAsia"/>
          <w:sz w:val="24"/>
          <w:szCs w:val="24"/>
        </w:rPr>
        <w:t xml:space="preserve"> </w:t>
      </w:r>
      <w:r w:rsidR="003714EC" w:rsidRPr="008E64F1">
        <w:rPr>
          <w:rFonts w:ascii="宋体" w:hAnsi="宋体" w:cs="宋体" w:hint="eastAsia"/>
          <w:sz w:val="24"/>
          <w:szCs w:val="24"/>
        </w:rPr>
        <w:t xml:space="preserve"> 月  </w:t>
      </w:r>
      <w:r>
        <w:rPr>
          <w:rFonts w:ascii="宋体" w:hAnsi="宋体" w:cs="宋体" w:hint="eastAsia"/>
          <w:sz w:val="24"/>
          <w:szCs w:val="24"/>
        </w:rPr>
        <w:t>15</w:t>
      </w:r>
      <w:r w:rsidR="003714EC">
        <w:rPr>
          <w:rFonts w:ascii="宋体" w:hAnsi="宋体" w:cs="宋体" w:hint="eastAsia"/>
          <w:sz w:val="24"/>
          <w:szCs w:val="24"/>
        </w:rPr>
        <w:t xml:space="preserve"> </w:t>
      </w:r>
      <w:r w:rsidR="003714EC" w:rsidRPr="008E64F1">
        <w:rPr>
          <w:rFonts w:ascii="宋体" w:hAnsi="宋体" w:cs="宋体" w:hint="eastAsia"/>
          <w:sz w:val="24"/>
          <w:szCs w:val="24"/>
        </w:rPr>
        <w:t>日</w:t>
      </w:r>
    </w:p>
    <w:p w14:paraId="6A41AD3A" w14:textId="675E67FB" w:rsidR="00887B1E" w:rsidRDefault="00887B1E">
      <w:pPr>
        <w:spacing w:line="312" w:lineRule="auto"/>
        <w:ind w:right="480" w:firstLineChars="2700" w:firstLine="759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szCs w:val="28"/>
        </w:rPr>
        <w:tab/>
      </w:r>
    </w:p>
    <w:p w14:paraId="749F6F4C" w14:textId="6137526B" w:rsidR="00887B1E" w:rsidRPr="00D21562" w:rsidRDefault="00887B1E">
      <w:pPr>
        <w:spacing w:line="312" w:lineRule="auto"/>
        <w:ind w:firstLine="420"/>
        <w:rPr>
          <w:rFonts w:ascii="宋体" w:hAnsi="宋体" w:cs="宋体"/>
          <w:b/>
          <w:szCs w:val="28"/>
        </w:rPr>
      </w:pPr>
    </w:p>
    <w:p w14:paraId="237D9FA9" w14:textId="0768C862" w:rsidR="00887B1E" w:rsidRDefault="00887B1E">
      <w:pPr>
        <w:spacing w:line="312" w:lineRule="auto"/>
        <w:rPr>
          <w:rFonts w:ascii="宋体" w:hAnsi="宋体" w:cs="宋体"/>
          <w:b/>
          <w:szCs w:val="28"/>
        </w:rPr>
      </w:pPr>
    </w:p>
    <w:p w14:paraId="2562E359" w14:textId="77777777" w:rsidR="00887B1E" w:rsidRDefault="00887B1E">
      <w:pPr>
        <w:spacing w:line="312" w:lineRule="auto"/>
        <w:rPr>
          <w:rFonts w:ascii="宋体" w:hAnsi="宋体" w:cs="宋体"/>
          <w:b/>
          <w:szCs w:val="28"/>
        </w:rPr>
      </w:pPr>
    </w:p>
    <w:p w14:paraId="5DB895B6" w14:textId="77777777" w:rsidR="00887B1E" w:rsidRDefault="00887B1E">
      <w:pPr>
        <w:spacing w:line="312" w:lineRule="auto"/>
        <w:ind w:firstLineChars="200" w:firstLine="480"/>
        <w:rPr>
          <w:rFonts w:ascii="宋体" w:hAnsi="宋体" w:cs="宋体"/>
          <w:color w:val="FF0000"/>
          <w:sz w:val="24"/>
          <w:szCs w:val="24"/>
        </w:rPr>
      </w:pPr>
    </w:p>
    <w:p w14:paraId="0D5452CB" w14:textId="0308BE89" w:rsidR="00887B1E" w:rsidRDefault="00887B1E">
      <w:pPr>
        <w:snapToGrid w:val="0"/>
        <w:spacing w:beforeLines="50" w:before="156" w:afterLines="50" w:after="156" w:line="360" w:lineRule="auto"/>
        <w:jc w:val="center"/>
        <w:outlineLvl w:val="0"/>
        <w:rPr>
          <w:rFonts w:ascii="宋体" w:hAnsi="宋体" w:cs="宋体"/>
          <w:b/>
          <w:szCs w:val="28"/>
        </w:rPr>
      </w:pPr>
      <w:r>
        <w:rPr>
          <w:rFonts w:ascii="宋体" w:hAnsi="宋体" w:cs="宋体" w:hint="eastAsia"/>
          <w:b/>
          <w:szCs w:val="28"/>
        </w:rPr>
        <w:br w:type="page"/>
      </w:r>
      <w:bookmarkStart w:id="30" w:name="_Toc24184"/>
      <w:bookmarkStart w:id="31" w:name="_Toc12170"/>
      <w:r>
        <w:rPr>
          <w:rFonts w:ascii="宋体" w:hAnsi="宋体" w:cs="宋体" w:hint="eastAsia"/>
          <w:b/>
          <w:sz w:val="30"/>
          <w:szCs w:val="30"/>
        </w:rPr>
        <w:lastRenderedPageBreak/>
        <w:t>五、法定代表人授权委托书</w:t>
      </w:r>
      <w:bookmarkEnd w:id="25"/>
      <w:bookmarkEnd w:id="26"/>
    </w:p>
    <w:p w14:paraId="76F8E9E5" w14:textId="1C5F70F2" w:rsidR="00887B1E" w:rsidRDefault="00887B1E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致：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="00FF67A5">
        <w:rPr>
          <w:rFonts w:ascii="宋体" w:hAnsi="宋体" w:cs="宋体"/>
          <w:sz w:val="24"/>
          <w:szCs w:val="24"/>
          <w:u w:val="single"/>
        </w:rPr>
        <w:t xml:space="preserve">  </w:t>
      </w:r>
      <w:r w:rsidR="00C24CF7" w:rsidRPr="00C24CF7">
        <w:rPr>
          <w:rFonts w:ascii="宋体" w:hAnsi="宋体" w:cs="宋体"/>
          <w:sz w:val="24"/>
          <w:szCs w:val="24"/>
          <w:u w:val="single"/>
        </w:rPr>
      </w:r>
      <w:r w:rsidR="00FF67A5">
        <w:rPr>
          <w:rFonts w:ascii="宋体" w:hAnsi="宋体" w:cs="宋体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：</w:t>
      </w:r>
    </w:p>
    <w:p w14:paraId="4631E037" w14:textId="3BE27FB4" w:rsidR="00887B1E" w:rsidRDefault="00887B1E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  <w:u w:val="single"/>
        </w:rPr>
        <w:t xml:space="preserve">   </w:t>
      </w:r>
      <w:r w:rsidR="000A0FFD" w:rsidRPr="000A0FFD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  </w:t>
      </w:r>
      <w:r w:rsidR="00C24CF7" w:rsidRPr="00C24CF7">
        <w:rPr>
          <w:rFonts w:ascii="宋体" w:hAnsi="宋体" w:cs="宋体"/>
          <w:sz w:val="24"/>
          <w:szCs w:val="24"/>
          <w:u w:val="single"/>
        </w:rPr>
        <w:t>测试公司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的法定代表人，特授权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 w:rsidR="00BF5D99" w:rsidRPr="00BF5D99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 w:rsidR="00BF5D99" w:rsidRPr="00BF5D99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代表我单位全权办理上述项目的询比、签约等具体工作，并签署全部有关文件、协议及合同。</w:t>
      </w:r>
    </w:p>
    <w:p w14:paraId="027378B9" w14:textId="45AB6148" w:rsidR="00887B1E" w:rsidRDefault="00887B1E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14:paraId="22EB0369" w14:textId="0C9299EC" w:rsidR="00887B1E" w:rsidRDefault="00887B1E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14:paraId="2CEEA173" w14:textId="5E618821" w:rsidR="00887B1E" w:rsidRDefault="00862ADA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7" behindDoc="0" locked="0" layoutInCell="1" allowOverlap="1" wp14:anchorId="2DA89B73" wp14:editId="1C7D9A4C">
            <wp:simplePos x="0" y="0"/>
            <wp:positionH relativeFrom="column">
              <wp:posOffset>1286980</wp:posOffset>
            </wp:positionH>
            <wp:positionV relativeFrom="paragraph">
              <wp:posOffset>209979</wp:posOffset>
            </wp:positionV>
            <wp:extent cx="2230755" cy="962025"/>
            <wp:effectExtent l="0" t="0" r="0" b="9525"/>
            <wp:wrapNone/>
            <wp:docPr id="10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47C23" w14:textId="19883794" w:rsidR="00887B1E" w:rsidRDefault="008A6F8B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 wp14:anchorId="08CD5BAD" wp14:editId="5DF3C142">
            <wp:simplePos x="0" y="0"/>
            <wp:positionH relativeFrom="column">
              <wp:posOffset>4850233</wp:posOffset>
            </wp:positionH>
            <wp:positionV relativeFrom="paragraph">
              <wp:posOffset>18287</wp:posOffset>
            </wp:positionV>
            <wp:extent cx="923479" cy="589594"/>
            <wp:effectExtent l="0" t="0" r="0" b="1270"/>
            <wp:wrapNone/>
            <wp:docPr id="10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B2FDD" w14:textId="5C72C9E5" w:rsidR="00887B1E" w:rsidRPr="008A6F8B" w:rsidRDefault="00887B1E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14:paraId="543839BB" w14:textId="6A83F6C4" w:rsidR="00887B1E" w:rsidRDefault="00CE6623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4479D7" wp14:editId="58AA74EC">
            <wp:simplePos x="0" y="0"/>
            <wp:positionH relativeFrom="column">
              <wp:posOffset>1540620</wp:posOffset>
            </wp:positionH>
            <wp:positionV relativeFrom="paragraph">
              <wp:posOffset>8354</wp:posOffset>
            </wp:positionV>
            <wp:extent cx="2194560" cy="2258060"/>
            <wp:effectExtent l="0" t="0" r="0" b="0"/>
            <wp:wrapNone/>
            <wp:docPr id="10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14:paraId="0C0B8BEF" w14:textId="14691C87" w:rsidR="00887B1E" w:rsidRDefault="00887B1E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</w:p>
    <w:p w14:paraId="39F11CB9" w14:textId="34CE5447" w:rsidR="00CE6623" w:rsidRPr="00CE6623" w:rsidRDefault="00CE6623" w:rsidP="00CE6623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</w:p>
    <w:p w14:paraId="5FE16054" w14:textId="77777777" w:rsidR="00CE6623" w:rsidRPr="00CE6623" w:rsidRDefault="00CE6623" w:rsidP="00CE6623">
      <w:pPr>
        <w:pStyle w:val="a4"/>
      </w:pPr>
    </w:p>
    <w:p w14:paraId="0AC7415B" w14:textId="29967D03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14:paraId="1922E8DC" w14:textId="75A4A528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6B4C02DE" w14:textId="5D0D2555" w:rsidR="00887B1E" w:rsidRDefault="00887B1E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r w:rsidR="00271B14">
        <w:rPr>
          <w:rFonts w:ascii="宋体" w:hAnsi="宋体" w:cs="宋体" w:hint="eastAsia"/>
          <w:sz w:val="24"/>
          <w:szCs w:val="24"/>
        </w:rPr>
        <w:t>2022</w:t>
      </w:r>
      <w:r>
        <w:rPr>
          <w:rFonts w:ascii="宋体" w:hAnsi="宋体" w:cs="宋体" w:hint="eastAsia"/>
          <w:sz w:val="24"/>
          <w:szCs w:val="24"/>
        </w:rPr>
        <w:t xml:space="preserve"> 年 </w:t>
      </w:r>
      <w:r w:rsidR="008C035F"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 xml:space="preserve">  月  </w:t>
      </w:r>
      <w:r w:rsidR="008C035F">
        <w:rPr>
          <w:rFonts w:ascii="宋体" w:hAnsi="宋体" w:cs="宋体" w:hint="eastAsia"/>
          <w:sz w:val="24"/>
          <w:szCs w:val="24"/>
        </w:rPr>
        <w:t>15</w:t>
      </w:r>
      <w:r>
        <w:rPr>
          <w:rFonts w:ascii="宋体" w:hAnsi="宋体" w:cs="宋体" w:hint="eastAsia"/>
          <w:sz w:val="24"/>
          <w:szCs w:val="24"/>
        </w:rPr>
        <w:t xml:space="preserve"> 日</w:t>
      </w:r>
    </w:p>
    <w:p w14:paraId="5E16F705" w14:textId="77777777" w:rsidR="00887B1E" w:rsidRDefault="00887B1E">
      <w:pPr>
        <w:pStyle w:val="a4"/>
        <w:rPr>
          <w:rFonts w:cs="宋体"/>
          <w:szCs w:val="24"/>
        </w:rPr>
      </w:pPr>
    </w:p>
    <w:p w14:paraId="320F607F" w14:textId="77777777" w:rsidR="00887B1E" w:rsidRDefault="00887B1E">
      <w:pPr>
        <w:pStyle w:val="a4"/>
        <w:rPr>
          <w:rFonts w:cs="宋体"/>
          <w:szCs w:val="24"/>
        </w:rPr>
      </w:pPr>
    </w:p>
    <w:p w14:paraId="12F5AE46" w14:textId="77777777" w:rsidR="00887B1E" w:rsidRDefault="00887B1E">
      <w:pPr>
        <w:pStyle w:val="a4"/>
        <w:rPr>
          <w:rFonts w:cs="宋体"/>
          <w:szCs w:val="24"/>
        </w:rPr>
      </w:pPr>
    </w:p>
    <w:p w14:paraId="762B6780" w14:textId="77777777" w:rsidR="00887B1E" w:rsidRDefault="00887B1E">
      <w:pPr>
        <w:pStyle w:val="a4"/>
        <w:rPr>
          <w:rFonts w:cs="宋体"/>
          <w:szCs w:val="24"/>
        </w:rPr>
      </w:pPr>
    </w:p>
    <w:bookmarkEnd w:id="27"/>
    <w:bookmarkEnd w:id="28"/>
    <w:bookmarkEnd w:id="29"/>
    <w:bookmarkEnd w:id="30"/>
    <w:bookmarkEnd w:id="31"/>
    <w:p w14:paraId="4711BB40" w14:textId="2C7B425D" w:rsidR="00887B1E" w:rsidRDefault="00357AFB" w:rsidP="00357AFB">
      <w:pPr>
        <w:pStyle w:val="a8"/>
        <w:spacing w:after="13"/>
        <w:ind w:left="2788" w:right="2792"/>
        <w:jc w:val="center"/>
        <w:outlineLvl w:val="0"/>
      </w:pPr>
      <w:r>
        <w:t xml:space="preserve"> </w:t>
      </w:r>
    </w:p>
    <w:p w14:paraId="0FADA32F" w14:textId="1359FACC" w:rsidR="0056269E" w:rsidRDefault="0056269E" w:rsidP="0056269E"/>
    <w:p w14:paraId="7DF72AD7" w14:textId="0E3365EE" w:rsidR="0056269E" w:rsidRDefault="0056269E" w:rsidP="0056269E">
      <w:pPr>
        <w:pStyle w:val="a4"/>
      </w:pPr>
    </w:p>
    <w:p w14:paraId="64DA1D9F" w14:textId="1EAF4584" w:rsidR="0056269E" w:rsidRDefault="0056269E" w:rsidP="0056269E">
      <w:pPr>
        <w:pStyle w:val="a4"/>
      </w:pPr>
    </w:p>
    <w:p w14:paraId="450A89E2" w14:textId="40586E08" w:rsidR="0056269E" w:rsidRDefault="0056269E" w:rsidP="0056269E">
      <w:pPr>
        <w:pStyle w:val="a4"/>
      </w:pPr>
    </w:p>
    <w:p w14:paraId="1B81F4F6" w14:textId="639F42DA" w:rsidR="0056269E" w:rsidRDefault="0056269E" w:rsidP="0056269E">
      <w:pPr>
        <w:pStyle w:val="a4"/>
      </w:pPr>
    </w:p>
    <w:p w14:paraId="6FD49BF4" w14:textId="4A6FDC05" w:rsidR="0056269E" w:rsidRDefault="0056269E" w:rsidP="0056269E">
      <w:pPr>
        <w:pStyle w:val="a4"/>
      </w:pPr>
    </w:p>
    <w:p w14:paraId="405899BD" w14:textId="220EAD0C" w:rsidR="0056269E" w:rsidRDefault="0056269E" w:rsidP="0056269E">
      <w:pPr>
        <w:pStyle w:val="a4"/>
      </w:pPr>
    </w:p>
    <w:p w14:paraId="2811607B" w14:textId="3DAF0E39" w:rsidR="0056269E" w:rsidRDefault="0056269E" w:rsidP="0056269E">
      <w:pPr>
        <w:pStyle w:val="a4"/>
      </w:pPr>
    </w:p>
    <w:p w14:paraId="7FC17BBE" w14:textId="790DC23C" w:rsidR="0056269E" w:rsidRDefault="0056269E" w:rsidP="0056269E">
      <w:pPr>
        <w:pStyle w:val="a4"/>
      </w:pPr>
      <w:r>
        <w:rPr>
          <w:rFonts w:hint="eastAsia"/>
        </w:rPr>
        <w:lastRenderedPageBreak/>
        <w:t>附件：</w:t>
      </w:r>
    </w:p>
    <w:p w14:paraId="1FE1778D" w14:textId="27B42A86" w:rsidR="0056269E" w:rsidRDefault="0056269E" w:rsidP="0056269E">
      <w:pPr>
        <w:pStyle w:val="a4"/>
      </w:pPr>
    </w:p>
    <w:p w14:paraId="45D02967" w14:textId="56B376C9" w:rsidR="0056269E" w:rsidRDefault="0056269E" w:rsidP="0056269E">
      <w:pPr>
        <w:pStyle w:val="a4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2375758"/>
            <wp:docPr id="10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416089_fz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7575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3DE0DDAD" w14:textId="76A51BD2" w:rsidR="0056269E" w:rsidRDefault="0056269E" w:rsidP="0056269E">
      <w:pPr>
        <w:pStyle w:val="a4"/>
      </w:pPr>
    </w:p>
    <w:p w14:paraId="37294FA9" w14:textId="611B2AE5" w:rsidR="0056269E" w:rsidRDefault="0056269E" w:rsidP="0056269E">
      <w:pPr>
        <w:pStyle w:val="a4"/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780000"/>
            <wp:docPr id="1012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A498A7A" w14:textId="22524AC1" w:rsidR="0056269E" w:rsidRDefault="0056269E" w:rsidP="0056269E">
      <w:pPr>
        <w:pStyle w:val="a4"/>
      </w:pPr>
    </w:p>
    <w:p w14:paraId="4A0A9F2F" w14:textId="41A3BCFC" w:rsidR="0056269E" w:rsidRDefault="0056269E" w:rsidP="0056269E">
      <w:pPr>
        <w:pStyle w:val="a4"/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7042795"/>
            <wp:docPr id="1013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416089_bz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0427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195E0D8" w14:textId="2DDF9B62" w:rsidR="0056269E" w:rsidRDefault="0056269E" w:rsidP="0056269E">
      <w:pPr>
        <w:pStyle w:val="a4"/>
      </w:pPr>
    </w:p>
    <w:p w14:paraId="7658BB11" w14:textId="450D6B6B" w:rsidR="0056269E" w:rsidRDefault="0056269E" w:rsidP="0056269E">
      <w:pPr>
        <w:pStyle w:val="a4"/>
      </w:pPr>
    </w:p>
    <w:p w14:paraId="2EDEC59C" w14:textId="30321B28" w:rsidR="0056269E" w:rsidRPr="0056269E" w:rsidRDefault="0056269E" w:rsidP="0056269E">
      <w:pPr>
        <w:pStyle w:val="a4"/>
        <w:rPr>
          <w:rFonts w:hint="eastAsia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5619512"/>
            <wp:docPr id="1014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416089_bb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1951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87B1E" w:rsidSect="00357AFB">
      <w:headerReference w:type="default" r:id="rId10"/>
      <w:footerReference w:type="default" r:id="rId11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0C0D0" w14:textId="77777777" w:rsidR="00C442B4" w:rsidRDefault="00C442B4">
      <w:r>
        <w:separator/>
      </w:r>
    </w:p>
  </w:endnote>
  <w:endnote w:type="continuationSeparator" w:id="0">
    <w:p w14:paraId="4ECF1EB5" w14:textId="77777777" w:rsidR="00C442B4" w:rsidRDefault="00C44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B0B2" w14:textId="70C2ACCD" w:rsidR="00887B1E" w:rsidRDefault="00582539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0A7EE5" wp14:editId="15015FB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12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FB0734" w14:textId="77777777" w:rsidR="00887B1E" w:rsidRDefault="00887B1E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083DF8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A7EE5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14:paraId="73FB0734" w14:textId="77777777" w:rsidR="00887B1E" w:rsidRDefault="00887B1E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083DF8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DD85F" w14:textId="7CEF0146" w:rsidR="00887B1E" w:rsidRDefault="00582539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0D0810" wp14:editId="7EF0F4D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AABD70D" w14:textId="77777777" w:rsidR="00887B1E" w:rsidRDefault="00887B1E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83DF8">
                            <w:rPr>
                              <w:noProof/>
                            </w:rP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D0810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14:paraId="4AABD70D" w14:textId="77777777" w:rsidR="00887B1E" w:rsidRDefault="00887B1E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83DF8">
                      <w:rPr>
                        <w:noProof/>
                      </w:rP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6B969" w14:textId="77777777" w:rsidR="00C442B4" w:rsidRDefault="00C442B4">
      <w:r>
        <w:separator/>
      </w:r>
    </w:p>
  </w:footnote>
  <w:footnote w:type="continuationSeparator" w:id="0">
    <w:p w14:paraId="6E6EECD0" w14:textId="77777777" w:rsidR="00C442B4" w:rsidRDefault="00C44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C55FC" w14:textId="77777777" w:rsidR="00887B1E" w:rsidRDefault="00887B1E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2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1025" w:firstLine="0"/>
      </w:pPr>
    </w:lvl>
  </w:abstractNum>
  <w:abstractNum w:abstractNumId="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672" w:hanging="183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06" w:hanging="304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2">
      <w:numFmt w:val="bullet"/>
      <w:lvlText w:val="•"/>
      <w:lvlJc w:val="left"/>
      <w:pPr>
        <w:ind w:left="800" w:hanging="30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047" w:hanging="30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295" w:hanging="30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2" w:hanging="30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0" w:hanging="30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037" w:hanging="30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285" w:hanging="304"/>
      </w:pPr>
      <w:rPr>
        <w:rFonts w:hint="default"/>
        <w:lang w:val="zh-CN" w:eastAsia="zh-CN" w:bidi="zh-CN"/>
      </w:rPr>
    </w:lvl>
  </w:abstractNum>
  <w:abstractNum w:abstractNumId="4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num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8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num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num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80"/>
        </w:tabs>
        <w:ind w:left="4880" w:hanging="420"/>
      </w:pPr>
      <w:rPr>
        <w:rFonts w:ascii="Wingdings" w:hAnsi="Wingdings" w:hint="default"/>
      </w:rPr>
    </w:lvl>
  </w:abstractNum>
  <w:abstractNum w:abstractNumId="9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11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4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5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167B83A2"/>
    <w:multiLevelType w:val="singleLevel"/>
    <w:tmpl w:val="167B83A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87" w:hanging="206"/>
      </w:pPr>
      <w:rPr>
        <w:rFonts w:ascii="微软雅黑" w:eastAsia="微软雅黑" w:hAnsi="微软雅黑" w:cs="微软雅黑" w:hint="default"/>
        <w:b/>
        <w:bCs/>
        <w:spacing w:val="-7"/>
        <w:w w:val="11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6" w:hanging="361"/>
      </w:pPr>
      <w:rPr>
        <w:rFonts w:ascii="宋体" w:eastAsia="宋体" w:hAnsi="宋体" w:cs="宋体" w:hint="default"/>
        <w:spacing w:val="-3"/>
        <w:w w:val="64"/>
        <w:sz w:val="19"/>
        <w:szCs w:val="19"/>
        <w:lang w:val="zh-CN" w:eastAsia="zh-CN" w:bidi="zh-CN"/>
      </w:rPr>
    </w:lvl>
    <w:lvl w:ilvl="2">
      <w:numFmt w:val="bullet"/>
      <w:lvlText w:val="•"/>
      <w:lvlJc w:val="left"/>
      <w:pPr>
        <w:ind w:left="1457" w:hanging="36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619" w:hanging="36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81" w:hanging="36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43" w:hanging="36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06" w:hanging="36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268" w:hanging="36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430" w:hanging="361"/>
      </w:pPr>
      <w:rPr>
        <w:rFonts w:hint="default"/>
        <w:lang w:val="zh-CN" w:eastAsia="zh-CN" w:bidi="zh-CN"/>
      </w:rPr>
    </w:lvl>
  </w:abstractNum>
  <w:abstractNum w:abstractNumId="18" w15:restartNumberingAfterBreak="0">
    <w:nsid w:val="39E3BF09"/>
    <w:multiLevelType w:val="singleLevel"/>
    <w:tmpl w:val="39E3BF09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40897A63"/>
    <w:multiLevelType w:val="singleLevel"/>
    <w:tmpl w:val="40897A63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732B89B3"/>
    <w:multiLevelType w:val="singleLevel"/>
    <w:tmpl w:val="732B89B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1" w15:restartNumberingAfterBreak="0">
    <w:nsid w:val="7DEC2089"/>
    <w:multiLevelType w:val="multilevel"/>
    <w:tmpl w:val="7DEC2089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num w:numId="1" w16cid:durableId="2136898219">
    <w:abstractNumId w:val="11"/>
  </w:num>
  <w:num w:numId="2" w16cid:durableId="1012415980">
    <w:abstractNumId w:val="7"/>
  </w:num>
  <w:num w:numId="3" w16cid:durableId="1045250987">
    <w:abstractNumId w:val="13"/>
  </w:num>
  <w:num w:numId="4" w16cid:durableId="860362035">
    <w:abstractNumId w:val="9"/>
  </w:num>
  <w:num w:numId="5" w16cid:durableId="185405666">
    <w:abstractNumId w:val="15"/>
  </w:num>
  <w:num w:numId="6" w16cid:durableId="1424107234">
    <w:abstractNumId w:val="6"/>
  </w:num>
  <w:num w:numId="7" w16cid:durableId="1802728947">
    <w:abstractNumId w:val="10"/>
  </w:num>
  <w:num w:numId="8" w16cid:durableId="1331717434">
    <w:abstractNumId w:val="12"/>
  </w:num>
  <w:num w:numId="9" w16cid:durableId="529343537">
    <w:abstractNumId w:val="5"/>
  </w:num>
  <w:num w:numId="10" w16cid:durableId="696810287">
    <w:abstractNumId w:val="14"/>
  </w:num>
  <w:num w:numId="11" w16cid:durableId="370769871">
    <w:abstractNumId w:val="4"/>
  </w:num>
  <w:num w:numId="12" w16cid:durableId="89393779">
    <w:abstractNumId w:val="8"/>
  </w:num>
  <w:num w:numId="13" w16cid:durableId="167333513">
    <w:abstractNumId w:val="16"/>
  </w:num>
  <w:num w:numId="14" w16cid:durableId="840586020">
    <w:abstractNumId w:val="18"/>
  </w:num>
  <w:num w:numId="15" w16cid:durableId="1405448882">
    <w:abstractNumId w:val="21"/>
  </w:num>
  <w:num w:numId="16" w16cid:durableId="1558130983">
    <w:abstractNumId w:val="0"/>
  </w:num>
  <w:num w:numId="17" w16cid:durableId="1626353470">
    <w:abstractNumId w:val="1"/>
  </w:num>
  <w:num w:numId="18" w16cid:durableId="233512932">
    <w:abstractNumId w:val="3"/>
  </w:num>
  <w:num w:numId="19" w16cid:durableId="939528414">
    <w:abstractNumId w:val="17"/>
  </w:num>
  <w:num w:numId="20" w16cid:durableId="1260258153">
    <w:abstractNumId w:val="20"/>
  </w:num>
  <w:num w:numId="21" w16cid:durableId="226650017">
    <w:abstractNumId w:val="19"/>
  </w:num>
  <w:num w:numId="22" w16cid:durableId="1652900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676F5"/>
    <w:rsid w:val="00267957"/>
    <w:rsid w:val="00271B14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48D3"/>
    <w:rsid w:val="003E69B4"/>
    <w:rsid w:val="003E7CAB"/>
    <w:rsid w:val="003F4B81"/>
    <w:rsid w:val="003F7078"/>
    <w:rsid w:val="00421287"/>
    <w:rsid w:val="0043243B"/>
    <w:rsid w:val="00460545"/>
    <w:rsid w:val="0046079F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E723C"/>
    <w:rsid w:val="00507899"/>
    <w:rsid w:val="00507C74"/>
    <w:rsid w:val="005106F8"/>
    <w:rsid w:val="00521003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911B8"/>
    <w:rsid w:val="005C530A"/>
    <w:rsid w:val="005C75DF"/>
    <w:rsid w:val="005C7A84"/>
    <w:rsid w:val="005F22A3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1458C"/>
    <w:rsid w:val="00723BC4"/>
    <w:rsid w:val="00731090"/>
    <w:rsid w:val="007442A0"/>
    <w:rsid w:val="00755658"/>
    <w:rsid w:val="00773049"/>
    <w:rsid w:val="00791D34"/>
    <w:rsid w:val="007A3A16"/>
    <w:rsid w:val="007B2D2A"/>
    <w:rsid w:val="007C77CA"/>
    <w:rsid w:val="007D57AF"/>
    <w:rsid w:val="007E13BD"/>
    <w:rsid w:val="007E1D36"/>
    <w:rsid w:val="007E2AA2"/>
    <w:rsid w:val="007F2A53"/>
    <w:rsid w:val="00854CC0"/>
    <w:rsid w:val="00854ED3"/>
    <w:rsid w:val="0086116C"/>
    <w:rsid w:val="00872901"/>
    <w:rsid w:val="008825DA"/>
    <w:rsid w:val="00887B1E"/>
    <w:rsid w:val="008C035F"/>
    <w:rsid w:val="008E64F1"/>
    <w:rsid w:val="008F368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6259"/>
    <w:rsid w:val="00A3078D"/>
    <w:rsid w:val="00A3467D"/>
    <w:rsid w:val="00A41D9A"/>
    <w:rsid w:val="00A56F1E"/>
    <w:rsid w:val="00A614CD"/>
    <w:rsid w:val="00A65C4C"/>
    <w:rsid w:val="00A9133B"/>
    <w:rsid w:val="00AA238C"/>
    <w:rsid w:val="00AA41EB"/>
    <w:rsid w:val="00AC755D"/>
    <w:rsid w:val="00AF3E34"/>
    <w:rsid w:val="00AF4389"/>
    <w:rsid w:val="00B000A7"/>
    <w:rsid w:val="00B01F29"/>
    <w:rsid w:val="00B26D4F"/>
    <w:rsid w:val="00B3337A"/>
    <w:rsid w:val="00B43355"/>
    <w:rsid w:val="00B50804"/>
    <w:rsid w:val="00B60CC0"/>
    <w:rsid w:val="00B60F1F"/>
    <w:rsid w:val="00B618D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F23A8"/>
    <w:rsid w:val="00BF4786"/>
    <w:rsid w:val="00BF771D"/>
    <w:rsid w:val="00C06513"/>
    <w:rsid w:val="00C06A65"/>
    <w:rsid w:val="00C14479"/>
    <w:rsid w:val="00C34570"/>
    <w:rsid w:val="00C442B4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40159"/>
    <w:rsid w:val="00D76367"/>
    <w:rsid w:val="00D858CC"/>
    <w:rsid w:val="00D93B32"/>
    <w:rsid w:val="00DA4850"/>
    <w:rsid w:val="00DF02E6"/>
    <w:rsid w:val="00E2740B"/>
    <w:rsid w:val="00E33F63"/>
    <w:rsid w:val="00E40564"/>
    <w:rsid w:val="00E45B7C"/>
    <w:rsid w:val="00E46A0A"/>
    <w:rsid w:val="00E54E2D"/>
    <w:rsid w:val="00E652EE"/>
    <w:rsid w:val="00E670E8"/>
    <w:rsid w:val="00E73305"/>
    <w:rsid w:val="00E863F1"/>
    <w:rsid w:val="00EF1390"/>
    <w:rsid w:val="00F10101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858B20"/>
  <w15:chartTrackingRefBased/>
  <w15:docId w15:val="{2C8F86E1-0567-4F28-9A48-21581987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Bullet 3" w:qFormat="1"/>
    <w:lsdException w:name="Title" w:qFormat="1"/>
    <w:lsdException w:name="Default Paragraph Font" w:uiPriority="1" w:unhideWhenUsed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a4"/>
    <w:qFormat/>
    <w:rsid w:val="00BF4786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4">
    <w:name w:val="正文首行缩进"/>
    <w:basedOn w:val="a8"/>
    <w:pPr>
      <w:spacing w:line="360" w:lineRule="auto"/>
      <w:ind w:firstLine="420"/>
    </w:pPr>
    <w:rPr>
      <w:rFonts w:ascii="宋体" w:hAnsi="宋体"/>
      <w:sz w:val="24"/>
    </w:rPr>
  </w:style>
  <w:style w:type="paragraph" w:styleId="a8">
    <w:name w:val="Body Text"/>
    <w:basedOn w:val="a3"/>
    <w:next w:val="a3"/>
    <w:rPr>
      <w:rFonts w:ascii="仿宋_GB2312" w:eastAsia="仿宋_GB2312"/>
      <w:sz w:val="32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styleId="32">
    <w:name w:val="List 3"/>
    <w:basedOn w:val="a3"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customStyle="1" w:styleId="70">
    <w:name w:val="目录 7"/>
    <w:basedOn w:val="a3"/>
    <w:next w:val="a3"/>
    <w:pPr>
      <w:ind w:leftChars="1200" w:left="2520"/>
    </w:pPr>
  </w:style>
  <w:style w:type="paragraph" w:styleId="2">
    <w:name w:val="List Number 2"/>
    <w:basedOn w:val="a3"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0"/>
    <w:pPr>
      <w:adjustRightInd w:val="0"/>
      <w:spacing w:line="360" w:lineRule="atLeast"/>
      <w:jc w:val="left"/>
      <w:textAlignment w:val="baseline"/>
    </w:pPr>
    <w:rPr>
      <w:sz w:val="24"/>
    </w:rPr>
  </w:style>
  <w:style w:type="character" w:customStyle="1" w:styleId="10">
    <w:name w:val="批注文字 字符1"/>
    <w:link w:val="ad"/>
    <w:qFormat/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tabs>
        <w:tab w:val="left" w:pos="1200"/>
      </w:tabs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tabs>
        <w:tab w:val="left" w:pos="780"/>
      </w:tabs>
      <w:adjustRightInd w:val="0"/>
      <w:snapToGrid w:val="0"/>
      <w:spacing w:line="360" w:lineRule="auto"/>
    </w:pPr>
    <w:rPr>
      <w:sz w:val="24"/>
    </w:rPr>
  </w:style>
  <w:style w:type="paragraph" w:customStyle="1" w:styleId="50">
    <w:name w:val="目录 5"/>
    <w:basedOn w:val="a3"/>
    <w:next w:val="a3"/>
    <w:pPr>
      <w:ind w:leftChars="800" w:left="1680"/>
    </w:pPr>
  </w:style>
  <w:style w:type="paragraph" w:customStyle="1" w:styleId="35">
    <w:name w:val="目录 3"/>
    <w:basedOn w:val="a3"/>
    <w:next w:val="a3"/>
    <w:uiPriority w:val="39"/>
    <w:pPr>
      <w:ind w:leftChars="400" w:left="840"/>
    </w:p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0">
    <w:name w:val="目录 8"/>
    <w:basedOn w:val="a3"/>
    <w:next w:val="a3"/>
    <w:pPr>
      <w:ind w:leftChars="1400" w:left="2940"/>
    </w:pPr>
  </w:style>
  <w:style w:type="paragraph" w:styleId="af3">
    <w:name w:val="Date"/>
    <w:basedOn w:val="a3"/>
    <w:next w:val="a3"/>
    <w:link w:val="af4"/>
  </w:style>
  <w:style w:type="character" w:customStyle="1" w:styleId="af4">
    <w:name w:val="日期 字符"/>
    <w:link w:val="af3"/>
    <w:rPr>
      <w:kern w:val="2"/>
      <w:sz w:val="28"/>
    </w:rPr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">
    <w:name w:val="目录 1"/>
    <w:basedOn w:val="a3"/>
    <w:next w:val="a3"/>
    <w:qFormat/>
    <w:pPr>
      <w:spacing w:line="180" w:lineRule="auto"/>
      <w:jc w:val="center"/>
    </w:pPr>
    <w:rPr>
      <w:sz w:val="30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customStyle="1" w:styleId="42">
    <w:name w:val="目录 4"/>
    <w:basedOn w:val="a3"/>
    <w:next w:val="a3"/>
    <w:pPr>
      <w:ind w:leftChars="600" w:left="1260"/>
    </w:p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0">
    <w:name w:val="目录 6"/>
    <w:basedOn w:val="a3"/>
    <w:next w:val="a3"/>
    <w:pPr>
      <w:ind w:leftChars="1000" w:left="2100"/>
    </w:pPr>
  </w:style>
  <w:style w:type="paragraph" w:styleId="51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6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customStyle="1" w:styleId="27">
    <w:name w:val="目录 2"/>
    <w:basedOn w:val="a3"/>
    <w:next w:val="a3"/>
    <w:uiPriority w:val="39"/>
    <w:pPr>
      <w:ind w:leftChars="200" w:left="420"/>
    </w:pPr>
  </w:style>
  <w:style w:type="paragraph" w:customStyle="1" w:styleId="90">
    <w:name w:val="目录 9"/>
    <w:basedOn w:val="a3"/>
    <w:next w:val="a3"/>
    <w:qFormat/>
    <w:pPr>
      <w:ind w:leftChars="1600" w:left="3360"/>
    </w:pPr>
  </w:style>
  <w:style w:type="paragraph" w:styleId="28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3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9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7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a">
    <w:name w:val="正文首行缩进 2"/>
    <w:basedOn w:val="ae"/>
    <w:link w:val="2b"/>
    <w:pPr>
      <w:spacing w:after="120" w:line="240" w:lineRule="auto"/>
      <w:ind w:leftChars="200" w:left="420" w:firstLineChars="200" w:firstLine="420"/>
    </w:pPr>
  </w:style>
  <w:style w:type="character" w:customStyle="1" w:styleId="2b">
    <w:name w:val="正文首行缩进 2 字符"/>
    <w:link w:val="2a"/>
    <w:qFormat/>
    <w:rPr>
      <w:kern w:val="2"/>
      <w:sz w:val="44"/>
    </w:rPr>
  </w:style>
  <w:style w:type="table" w:styleId="aff1">
    <w:name w:val="Table Grid"/>
    <w:basedOn w:val="a6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c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8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0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1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d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e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8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8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tabs>
        <w:tab w:val="left" w:pos="720"/>
      </w:tabs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2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  <w:tab w:val="left" w:pos="1620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tabs>
        <w:tab w:val="left" w:pos="1644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9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a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tabs>
        <w:tab w:val="left" w:pos="425"/>
      </w:tabs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4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f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5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tabs>
        <w:tab w:val="left" w:pos="987"/>
      </w:tabs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tabs>
        <w:tab w:val="left" w:pos="540"/>
      </w:tabs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8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6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a4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8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afffff3">
    <w:name w:val="列出段落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4">
    <w:name w:val="List Paragraph"/>
    <w:basedOn w:val="a3"/>
    <w:uiPriority w:val="1"/>
    <w:qFormat/>
    <w:rsid w:val="000748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189</Words>
  <Characters>1082</Characters>
  <Application>Microsoft Office Word</Application>
  <DocSecurity>0</DocSecurity>
  <Lines>9</Lines>
  <Paragraphs>2</Paragraphs>
  <ScaleCrop>false</ScaleCrop>
  <Manager>罗成</Manager>
  <Company>重庆市政府采购中心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subject/>
  <dc:creator>罗成</dc:creator>
  <cp:keywords/>
  <cp:lastModifiedBy>sun siyuan</cp:lastModifiedBy>
  <cp:revision>33</cp:revision>
  <cp:lastPrinted>2018-08-06T08:28:00Z</cp:lastPrinted>
  <dcterms:created xsi:type="dcterms:W3CDTF">2022-09-30T02:56:00Z</dcterms:created>
  <dcterms:modified xsi:type="dcterms:W3CDTF">2022-10-15T08:48:00Z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