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4.png" ContentType="image/jpeg"/>
  <Override PartName="/word/media/image5.png" ContentType="image/jpeg"/>
  <Override PartName="/word/media/image6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241AA" w:rsidRDefault="00000000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521661359"/>
      <w:bookmarkStart w:id="3" w:name="_Toc7648"/>
      <w:bookmarkStart w:id="4" w:name="_Toc4745"/>
      <w:bookmarkStart w:id="5" w:name="_Toc12680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:rsidR="008241AA" w:rsidRDefault="008241AA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:rsidR="008241AA" w:rsidRDefault="00000000">
      <w:pPr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bookmarkEnd w:id="2"/>
      <w:bookmarkEnd w:id="3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</w:rPr>
        <w:t xml:space="preserve">      </w:t>
      </w:r>
    </w:p>
    <w:p w:rsidR="008241AA" w:rsidRDefault="00000000">
      <w:pPr>
        <w:rPr>
          <w:b/>
          <w:bCs/>
          <w:sz w:val="30"/>
          <w:szCs w:val="30"/>
          <w:u w:val="single"/>
        </w:rPr>
      </w:pPr>
      <w:bookmarkStart w:id="9" w:name="_Toc26654"/>
      <w:bookmarkStart w:id="10" w:name="_Toc21429"/>
      <w:r>
        <w:rPr>
          <w:b/>
          <w:bCs/>
          <w:sz w:val="30"/>
          <w:szCs w:val="30"/>
        </w:rPr>
        <w:t>项目编号</w:t>
      </w:r>
      <w:bookmarkEnd w:id="4"/>
      <w:bookmarkEnd w:id="5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b/>
          <w:bCs/>
          <w:sz w:val="30"/>
          <w:szCs w:val="30"/>
        </w:rPr>
        <w:tab/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AE33E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1734820</wp:posOffset>
            </wp:positionH>
            <wp:positionV relativeFrom="paragraph">
              <wp:posOffset>57150</wp:posOffset>
            </wp:positionV>
            <wp:extent cx="1809750" cy="1854200"/>
            <wp:effectExtent l="0" t="0" r="0" b="0"/>
            <wp:wrapNone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Pr="00EE021D" w:rsidRDefault="00000000">
      <w:pPr>
        <w:rPr>
          <w:sz w:val="30"/>
          <w:szCs w:val="30"/>
        </w:rPr>
      </w:pPr>
      <w:bookmarkStart w:id="11" w:name="_Toc29619"/>
      <w:bookmarkStart w:id="12" w:name="_Toc10059"/>
      <w:r w:rsidRPr="00EE021D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361315</wp:posOffset>
            </wp:positionV>
            <wp:extent cx="723900" cy="4635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021D">
        <w:rPr>
          <w:rFonts w:hint="eastAsia"/>
          <w:sz w:val="30"/>
          <w:szCs w:val="30"/>
        </w:rPr>
        <w:t>供应商名称</w:t>
      </w:r>
      <w:r w:rsidRPr="00EE021D">
        <w:rPr>
          <w:sz w:val="30"/>
          <w:szCs w:val="30"/>
        </w:rPr>
        <w:t xml:space="preserve">:  </w:t>
      </w:r>
      <w:proofErr w:type="spellStart"/>
      <w:r w:rsidRPr="00EE021D">
        <w:rPr>
          <w:sz w:val="30"/>
          <w:szCs w:val="30"/>
          <w:u w:val="single"/>
        </w:rPr>
        <w:t>供应商名</w:t>
      </w:r>
      <w:proofErr w:type="spellEnd"/>
      <w:r w:rsidRPr="00EE021D">
        <w:rPr>
          <w:sz w:val="30"/>
          <w:szCs w:val="30"/>
        </w:rPr>
        <w:t xml:space="preserve"> </w:t>
      </w:r>
      <w:r w:rsidRPr="00EE021D">
        <w:rPr>
          <w:sz w:val="30"/>
          <w:szCs w:val="30"/>
        </w:rPr>
        <w:t>（盖单位章）</w:t>
      </w:r>
      <w:bookmarkEnd w:id="6"/>
      <w:bookmarkEnd w:id="7"/>
    </w:p>
    <w:p w:rsidR="008241AA" w:rsidRPr="00EE021D" w:rsidRDefault="00000000">
      <w:pPr>
        <w:rPr>
          <w:sz w:val="30"/>
          <w:szCs w:val="30"/>
          <w:u w:val="single"/>
        </w:rPr>
      </w:pPr>
      <w:bookmarkStart w:id="13" w:name="_Toc31530"/>
      <w:bookmarkStart w:id="14" w:name="_Toc1946"/>
      <w:r w:rsidRPr="00EE021D">
        <w:rPr>
          <w:rFonts w:hint="eastAsia"/>
          <w:sz w:val="30"/>
          <w:szCs w:val="30"/>
        </w:rPr>
        <w:t>法定代表人或其授权代表：</w:t>
      </w:r>
      <w:r w:rsidRPr="00EE021D">
        <w:rPr>
          <w:rFonts w:hint="eastAsia"/>
          <w:sz w:val="30"/>
          <w:szCs w:val="30"/>
        </w:rPr>
        <w:t>__________</w:t>
      </w:r>
      <w:r w:rsidRPr="00EE021D">
        <w:rPr>
          <w:rFonts w:hint="eastAsia"/>
          <w:sz w:val="30"/>
          <w:szCs w:val="30"/>
          <w:u w:val="single"/>
        </w:rPr>
        <w:t xml:space="preserve">       </w:t>
      </w:r>
      <w:r w:rsidRPr="00EE021D">
        <w:rPr>
          <w:sz w:val="30"/>
          <w:szCs w:val="30"/>
          <w:u w:val="single"/>
        </w:rPr>
        <w:t xml:space="preserve">  </w:t>
      </w:r>
      <w:bookmarkEnd w:id="8"/>
      <w:bookmarkEnd w:id="9"/>
      <w:r w:rsidRPr="00EE021D">
        <w:rPr>
          <w:rFonts w:hint="eastAsia"/>
          <w:sz w:val="30"/>
          <w:szCs w:val="30"/>
          <w:u w:val="single"/>
        </w:rPr>
        <w:t xml:space="preserve">  </w:t>
      </w:r>
    </w:p>
    <w:p w:rsidR="00A04A08" w:rsidRPr="00A04A08" w:rsidRDefault="00000000" w:rsidP="00A04A08">
      <w:pPr>
        <w:pStyle w:val="a7"/>
        <w:tabs>
          <w:tab w:val="left" w:pos="4823"/>
        </w:tabs>
        <w:spacing w:line="360" w:lineRule="auto"/>
        <w:rPr>
          <w:rFonts w:ascii="Times New Roman" w:eastAsia="宋体"/>
          <w:sz w:val="30"/>
          <w:szCs w:val="30"/>
        </w:rPr>
      </w:pPr>
      <w:bookmarkStart w:id="15" w:name="_Toc18915"/>
      <w:bookmarkStart w:id="16" w:name="_Toc476"/>
      <w:r w:rsidRPr="00A04A08">
        <w:rPr>
          <w:rFonts w:ascii="Times New Roman" w:eastAsia="宋体" w:hint="eastAsia"/>
          <w:sz w:val="30"/>
          <w:szCs w:val="30"/>
        </w:rPr>
        <w:t>联系电话：</w:t>
      </w:r>
      <w:bookmarkStart w:id="17" w:name="_Toc7177"/>
      <w:bookmarkStart w:id="18" w:name="_Toc9078"/>
      <w:bookmarkEnd w:id="10"/>
      <w:bookmarkEnd w:id="11"/>
      <w:proofErr w:type="spellStart"/>
      <w:r w:rsidR="00A04A08" w:rsidRPr="00A04A08">
        <w:rPr>
          <w:rFonts w:ascii="Times New Roman" w:eastAsia="宋体"/>
          <w:sz w:val="30"/>
          <w:szCs w:val="30"/>
          <w:u w:val="single"/>
        </w:rPr>
        <w:t>19718467311</w:t>
      </w:r>
      <w:proofErr w:type="spellEnd"/>
      <w:r w:rsidR="00A04A08" w:rsidRPr="00A04A08">
        <w:rPr>
          <w:rFonts w:ascii="Times New Roman" w:eastAsia="宋体" w:hint="eastAsia"/>
          <w:sz w:val="30"/>
          <w:szCs w:val="30"/>
        </w:rPr>
        <w:tab/>
      </w:r>
    </w:p>
    <w:p w:rsidR="008241AA" w:rsidRPr="00EE021D" w:rsidRDefault="00E27CF2">
      <w:pPr>
        <w:rPr>
          <w:sz w:val="30"/>
          <w:szCs w:val="30"/>
        </w:rPr>
        <w:sectPr w:rsidR="008241AA" w:rsidRPr="00EE021D">
          <w:footerReference w:type="default" r:id="rId10"/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  <w:r w:rsidRPr="00EE021D">
        <w:rPr>
          <w:rFonts w:hint="eastAsia"/>
          <w:sz w:val="30"/>
          <w:szCs w:val="30"/>
        </w:rPr>
        <w:t>编制</w:t>
      </w:r>
      <w:r w:rsidRPr="00EE021D">
        <w:rPr>
          <w:sz w:val="30"/>
          <w:szCs w:val="30"/>
        </w:rPr>
        <w:t>日期：</w:t>
      </w:r>
      <w:r w:rsidRPr="00EE021D">
        <w:rPr>
          <w:sz w:val="30"/>
          <w:szCs w:val="30"/>
          <w:u w:val="single"/>
        </w:rPr>
        <w:t xml:space="preserve">   </w:t>
      </w:r>
      <w:bookmarkEnd w:id="12"/>
      <w:bookmarkEnd w:id="13"/>
      <w:proofErr w:type="spellStart"/>
      <w:r w:rsidRPr="00EE021D">
        <w:rPr>
          <w:sz w:val="30"/>
          <w:szCs w:val="30"/>
          <w:u w:val="single"/>
        </w:rPr>
        <w:t>2022年10月19日</w:t>
      </w:r>
      <w:proofErr w:type="spellEnd"/>
      <w:r w:rsidRPr="00EE021D">
        <w:rPr>
          <w:rFonts w:hint="eastAsia"/>
          <w:sz w:val="30"/>
          <w:szCs w:val="30"/>
          <w:u w:val="single"/>
        </w:rPr>
        <w:t xml:space="preserve">  </w:t>
      </w:r>
      <w:r w:rsidR="007C7D57">
        <w:rPr>
          <w:sz w:val="30"/>
          <w:szCs w:val="30"/>
          <w:u w:val="single"/>
        </w:rPr>
        <w:t xml:space="preserve">         </w:t>
      </w:r>
    </w:p>
    <w:p w:rsidR="008241AA" w:rsidRDefault="00000000">
      <w:pPr>
        <w:jc w:val="center"/>
        <w:rPr>
          <w:b/>
          <w:bCs/>
          <w:sz w:val="30"/>
          <w:szCs w:val="30"/>
        </w:rPr>
      </w:pPr>
      <w:bookmarkStart w:id="19" w:name="_Toc10165"/>
      <w:bookmarkStart w:id="20" w:name="_Toc24980"/>
      <w:r>
        <w:rPr>
          <w:rFonts w:hint="eastAsia"/>
          <w:b/>
          <w:bCs/>
          <w:sz w:val="30"/>
          <w:szCs w:val="30"/>
        </w:rPr>
        <w:lastRenderedPageBreak/>
        <w:t>一、报价函</w:t>
      </w:r>
      <w:bookmarkEnd w:id="14"/>
      <w:bookmarkEnd w:id="15"/>
    </w:p>
    <w:p w:rsidR="008241AA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</w:t>
      </w:r>
      <w:proofErr w:type="spellStart"/>
      <w:r>
        <w:rPr>
          <w:rFonts w:ascii="宋体" w:hAnsi="宋体" w:cs="宋体" w:hint="eastAsia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项目（项目编号：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）</w:t>
      </w:r>
      <w:r>
        <w:rPr>
          <w:rFonts w:ascii="宋体" w:hAnsi="宋体" w:cs="宋体" w:hint="eastAsia"/>
          <w:sz w:val="24"/>
          <w:szCs w:val="24"/>
        </w:rPr>
        <w:t>询价通知书要求，经我方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</w:t>
      </w:r>
      <w:proofErr w:type="spellEnd"/>
      <w:r>
        <w:rPr>
          <w:rFonts w:ascii="宋体" w:hAnsi="宋体" w:cs="宋体" w:hint="eastAsia"/>
          <w:sz w:val="24"/>
          <w:szCs w:val="24"/>
        </w:rPr>
        <w:t>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:rsidR="008241AA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 xml:space="preserve">1、我方愿意为本项目提供服务/施工，总报价（保留小数点后两位）为大写：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，小写：</w:t>
      </w: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  <w:u w:val="single"/>
        </w:rPr>
        <w:t>元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2、我方若成为成交供应商，保证项目履约期限（服务期/工期）为</w:t>
      </w:r>
      <w:r w:rsidRPr="004D7127"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 w:rsidRPr="004D7127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天 。</w:t>
      </w:r>
    </w:p>
    <w:p w:rsidR="008241AA" w:rsidRDefault="00000000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</w:rPr>
        <w:t>从提交响应文件截止之日起</w:t>
      </w:r>
      <w:proofErr w:type="spellStart"/>
      <w:r w:rsidR="00D3340C" w:rsidRPr="004D7127">
        <w:rPr>
          <w:rFonts w:ascii="宋体" w:hAnsi="宋体" w:cs="宋体" w:hint="eastAsia"/>
          <w:w w:val="110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w w:val="110"/>
          <w:sz w:val="24"/>
          <w:szCs w:val="24"/>
        </w:rPr>
        <w:t>日历天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（4）不按照询价通知书要求提交履约保证金；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（7）法律法规和询价通知书规定的其他情形。</w:t>
      </w:r>
    </w:p>
    <w:p w:rsidR="008241AA" w:rsidRDefault="008241AA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proofErr w:type="spellStart"/>
      <w:r>
        <w:rPr>
          <w:rFonts w:ascii="宋体" w:eastAsia="宋体" w:hAnsi="宋体" w:cs="宋体"/>
          <w:sz w:val="24"/>
          <w:szCs w:val="24"/>
        </w:rPr>
        <w:t>我的地址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:rsidR="008241AA" w:rsidRDefault="00C6483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3970020</wp:posOffset>
            </wp:positionH>
            <wp:positionV relativeFrom="paragraph">
              <wp:posOffset>123825</wp:posOffset>
            </wp:positionV>
            <wp:extent cx="1809750" cy="1854200"/>
            <wp:effectExtent l="0" t="0" r="0" b="0"/>
            <wp:wrapNone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eastAsia="宋体" w:hAnsi="宋体" w:cs="宋体" w:hint="eastAsia"/>
          <w:sz w:val="24"/>
          <w:szCs w:val="24"/>
        </w:rPr>
        <w:t>联系电话：</w:t>
      </w:r>
      <w:proofErr w:type="spellStart"/>
      <w:r w:rsidR="00000000">
        <w:rPr>
          <w:rFonts w:ascii="宋体" w:eastAsia="宋体" w:hAnsi="宋体" w:cs="宋体"/>
          <w:sz w:val="24"/>
          <w:szCs w:val="24"/>
        </w:rPr>
        <w:t>19718467311</w:t>
      </w:r>
      <w:proofErr w:type="spellEnd"/>
      <w:r w:rsidR="00000000">
        <w:rPr>
          <w:rFonts w:ascii="宋体" w:eastAsia="宋体" w:hAnsi="宋体" w:cs="宋体" w:hint="eastAsia"/>
          <w:sz w:val="24"/>
          <w:szCs w:val="24"/>
        </w:rPr>
        <w:tab/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电子函件：5645014@qq.com</w:t>
      </w:r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proofErr w:type="spellStart"/>
      <w:r>
        <w:rPr>
          <w:rFonts w:ascii="宋体" w:eastAsia="宋体" w:hAnsi="宋体" w:cs="宋体"/>
          <w:sz w:val="24"/>
          <w:szCs w:val="24"/>
        </w:rPr>
        <w:t>123</w:t>
      </w:r>
      <w:proofErr w:type="spellEnd"/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proofErr w:type="spellStart"/>
      <w:r>
        <w:rPr>
          <w:rFonts w:ascii="宋体" w:eastAsia="宋体" w:hAnsi="宋体" w:cs="宋体"/>
          <w:sz w:val="24"/>
          <w:szCs w:val="24"/>
        </w:rPr>
        <w:t>1253</w:t>
      </w:r>
      <w:proofErr w:type="spellEnd"/>
    </w:p>
    <w:p w:rsidR="008241AA" w:rsidRDefault="008241AA">
      <w:pPr>
        <w:pStyle w:val="a7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:rsidR="008241AA" w:rsidRDefault="008241AA">
      <w:pPr>
        <w:pStyle w:val="a7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4679315</wp:posOffset>
            </wp:positionH>
            <wp:positionV relativeFrom="paragraph">
              <wp:posOffset>132080</wp:posOffset>
            </wp:positionV>
            <wp:extent cx="723900" cy="463550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供应商：</w:t>
      </w:r>
      <w:proofErr w:type="spellStart"/>
      <w:r>
        <w:rPr>
          <w:rFonts w:ascii="宋体" w:eastAsia="宋体" w:hAnsi="宋体" w:cs="宋体"/>
          <w:sz w:val="24"/>
          <w:szCs w:val="24"/>
          <w:u w:val="single"/>
        </w:rPr>
        <w:t>供应商名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ascii="Times New Roman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(加盖公章)</w:t>
      </w:r>
    </w:p>
    <w:p w:rsidR="008241AA" w:rsidRDefault="00000000">
      <w:pPr>
        <w:pStyle w:val="a7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法定代表人或授权委托人：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_________</w:t>
      </w:r>
      <w:r>
        <w:rPr>
          <w:rFonts w:ascii="宋体" w:eastAsia="宋体" w:hAnsi="宋体" w:cs="宋体"/>
          <w:sz w:val="24"/>
          <w:szCs w:val="24"/>
        </w:rPr>
        <w:t xml:space="preserve">      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bookmarkEnd w:id="16"/>
      <w:bookmarkEnd w:id="17"/>
      <w:bookmarkEnd w:id="18"/>
      <w:bookmarkEnd w:id="19"/>
      <w:bookmarkEnd w:id="20"/>
    </w:p>
    <w:p>
      <w:r>
        <w:br w:type="page"/>
      </w:r>
    </w:p>
    <w:p w:rsidR="009F5509" w:rsidRDefault="00000000">
      <w:pPr>
        <w:jc w:val="center"/>
        <w:rPr>
          <w:b/>
          <w:bCs/>
          <w:sz w:val="30"/>
          <w:szCs w:val="30"/>
        </w:rPr>
      </w:pPr>
      <w:bookmarkStart w:id="21" w:name="_Toc20800"/>
      <w:bookmarkStart w:id="22" w:name="_Toc14379"/>
      <w:bookmarkStart w:id="23" w:name="_Toc1363"/>
      <w:bookmarkStart w:id="24" w:name="_Toc4745"/>
      <w:bookmarkStart w:id="25" w:name="_Toc7648"/>
      <w:bookmarkStart w:id="26" w:name="_Toc12680"/>
      <w:bookmarkStart w:id="27" w:name="_Toc521661359"/>
      <w:r>
        <w:rPr>
          <w:rFonts w:hint="eastAsia"/>
          <w:b/>
          <w:bCs/>
          <w:sz w:val="30"/>
          <w:szCs w:val="30"/>
        </w:rPr>
        <w:t>二、明细报价表</w:t>
      </w:r>
      <w:bookmarkEnd w:id="21"/>
      <w:bookmarkEnd w:id="22"/>
    </w:p>
    <w:p w:rsidR="009F5509" w:rsidRDefault="009F5509">
      <w:pPr>
        <w:pStyle w:val="1"/>
        <w:ind w:firstLine="0"/>
      </w:pPr>
    </w:p>
    <w:tbl>
      <w:tblPr>
        <w:tblpPr w:leftFromText="180" w:rightFromText="180" w:vertAnchor="text" w:tblpXSpec="center" w:tblpY="1"/>
        <w:tblOverlap w:val="never"/>
        <w:tblW w:w="10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2"/>
        <w:gridCol w:w="1695"/>
        <w:gridCol w:w="3404"/>
        <w:gridCol w:w="1344"/>
        <w:gridCol w:w="1344"/>
        <w:gridCol w:w="1344"/>
      </w:tblGrid>
      <w:tr w:rsidR="009F5509">
        <w:trPr>
          <w:trHeight w:hRule="exact" w:val="570"/>
        </w:trPr>
        <w:tc>
          <w:tcPr>
            <w:tcW w:w="1022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340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相关信息</w:t>
            </w: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数量</w:t>
            </w: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单价</w:t>
            </w: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合计</w:t>
            </w: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Pr="00300477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人工费（如有）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各种税费（如有）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其他费用（如有）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……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总计</w:t>
            </w:r>
          </w:p>
        </w:tc>
        <w:tc>
          <w:tcPr>
            <w:tcW w:w="7436" w:type="dxa"/>
            <w:gridSpan w:val="4"/>
          </w:tcPr>
          <w:p w:rsidR="009F5509" w:rsidRDefault="009F5509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</w:tbl>
    <w:p w:rsidR="009F5509" w:rsidRDefault="00B41A86">
      <w:pPr>
        <w:snapToGrid w:val="0"/>
        <w:spacing w:line="312" w:lineRule="auto"/>
        <w:ind w:firstLineChars="200" w:firstLine="560"/>
        <w:rPr>
          <w:rFonts w:ascii="宋体" w:hAnsi="宋体" w:cs="宋体"/>
          <w:sz w:val="24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1553210</wp:posOffset>
            </wp:positionH>
            <wp:positionV relativeFrom="paragraph">
              <wp:posOffset>3744595</wp:posOffset>
            </wp:positionV>
            <wp:extent cx="1813560" cy="185928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5509" w:rsidRDefault="009F5509">
      <w:pPr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8"/>
        </w:rPr>
      </w:pPr>
    </w:p>
    <w:p w:rsidR="009F5509" w:rsidRDefault="00000000">
      <w:pPr>
        <w:pStyle w:val="110"/>
        <w:spacing w:line="312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  <w:sz w:val="24"/>
          <w:szCs w:val="24"/>
        </w:rPr>
        <w:t xml:space="preserve">           </w:t>
      </w:r>
    </w:p>
    <w:p w:rsidR="009F5509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供应商名称（公章）：</w:t>
      </w:r>
    </w:p>
    <w:bookmarkEnd w:id="23"/>
    <w:bookmarkEnd w:id="24"/>
    <w:bookmarkEnd w:id="25"/>
    <w:bookmarkEnd w:id="26"/>
    <w:bookmarkEnd w:id="27"/>
    <w:p w:rsidR="009F5509" w:rsidRDefault="009F5509">
      <w:pPr>
        <w:pStyle w:val="1"/>
        <w:ind w:firstLine="0"/>
      </w:pPr>
    </w:p>
    <w:p w:rsidR="009F5509" w:rsidRDefault="00000000">
      <w:pPr>
        <w:pStyle w:val="1"/>
        <w:ind w:firstLine="0"/>
      </w:pPr>
      <w:proofErr w:type="gramStart"/>
      <w:r>
        <w:rPr>
          <w:rFonts w:hint="eastAsia"/>
        </w:rPr>
        <w:t xml:space="preserve"/>
      </w:r>
    </w:p>
    <w:p>
      <w:r>
        <w:br w:type="page"/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8" w:name="_Toc13806"/>
      <w:bookmarkStart w:id="29" w:name="_Toc26750"/>
      <w:bookmarkStart w:id="30" w:name="_Toc4745"/>
      <w:bookmarkStart w:id="31" w:name="_Toc521661359"/>
      <w:bookmarkStart w:id="32" w:name="_Toc7648"/>
      <w:bookmarkStart w:id="33" w:name="_Toc1363"/>
      <w:bookmarkStart w:id="34" w:name="_Toc12680"/>
      <w:r>
        <w:rPr>
          <w:rFonts w:hint="eastAsia"/>
          <w:b/>
          <w:bCs/>
          <w:sz w:val="30"/>
          <w:szCs w:val="30"/>
        </w:rPr>
        <w:t>三、资格承诺函</w:t>
      </w:r>
      <w:bookmarkEnd w:id="28"/>
      <w:bookmarkEnd w:id="29"/>
    </w:p>
    <w:p w:rsidR="003E76C8" w:rsidRDefault="003E76C8">
      <w:pPr>
        <w:pStyle w:val="a7"/>
        <w:rPr>
          <w:sz w:val="20"/>
        </w:rPr>
      </w:pPr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:rsidR="003E76C8" w:rsidRDefault="0035490B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1426210</wp:posOffset>
            </wp:positionH>
            <wp:positionV relativeFrom="paragraph">
              <wp:posOffset>205105</wp:posOffset>
            </wp:positionV>
            <wp:extent cx="1809750" cy="1854200"/>
            <wp:effectExtent l="0" t="0" r="0" b="0"/>
            <wp:wrapNone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proofErr w:type="spellStart"/>
      <w:r>
        <w:rPr>
          <w:rFonts w:ascii="宋体" w:hAnsi="宋体" w:cs="宋体"/>
          <w:sz w:val="24"/>
          <w:szCs w:val="24"/>
        </w:rPr>
        <w:t>供应商名</w:t>
      </w:r>
      <w:proofErr w:type="spellEnd"/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  <w:sectPr w:rsidR="003E76C8">
          <w:footerReference w:type="default" r:id="rId12"/>
          <w:headerReference w:type="default" r:id="rId11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35" w:name="_Toc14675"/>
      <w:bookmarkStart w:id="36" w:name="_Toc25525"/>
      <w:r>
        <w:rPr>
          <w:rFonts w:hint="eastAsia"/>
          <w:b/>
          <w:bCs/>
          <w:sz w:val="30"/>
          <w:szCs w:val="30"/>
        </w:rPr>
        <w:lastRenderedPageBreak/>
        <w:t>四、满足主要商务条款的承诺书</w:t>
      </w:r>
      <w:bookmarkEnd w:id="30"/>
      <w:bookmarkEnd w:id="31"/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 xml:space="preserve">已阅读并充分理解  </w:t>
      </w:r>
      <w:proofErr w:type="spellStart"/>
      <w:r>
        <w:rPr>
          <w:rFonts w:ascii="宋体" w:hAnsi="宋体" w:cs="宋体"/>
          <w:sz w:val="24"/>
          <w:szCs w:val="24"/>
        </w:rPr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000000">
      <w:pPr>
        <w:adjustRightInd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14605</wp:posOffset>
            </wp:positionV>
            <wp:extent cx="1161415" cy="741680"/>
            <wp:effectExtent l="0" t="0" r="635" b="1270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:rsidR="003E76C8" w:rsidRDefault="005D2A9A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34925</wp:posOffset>
            </wp:positionV>
            <wp:extent cx="1809750" cy="1854200"/>
            <wp:effectExtent l="0" t="0" r="0" b="0"/>
            <wp:wrapNone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E3241E" w:rsidRDefault="00000000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proofErr w:type="spellStart"/>
      <w:r>
        <w:rPr>
          <w:rFonts w:ascii="宋体" w:hAnsi="宋体" w:cs="宋体"/>
          <w:sz w:val="24"/>
          <w:szCs w:val="24"/>
        </w:rPr>
        <w:t>供应商名</w:t>
      </w:r>
      <w:proofErr w:type="spellEnd"/>
      <w:r>
        <w:rPr>
          <w:rFonts w:ascii="宋体" w:hAnsi="宋体" w:cs="宋体"/>
          <w:sz w:val="24"/>
          <w:szCs w:val="24"/>
        </w:rPr>
        <w:t xml:space="preserve"> </w:t>
      </w:r>
      <w:r>
        <w:rPr>
          <w:sz w:val="30"/>
          <w:szCs w:val="30"/>
          <w:u w:val="single"/>
        </w:rPr>
        <w:t xml:space="preserve">  </w:t>
      </w:r>
      <w:bookmarkStart w:id="37" w:name="_Toc24184"/>
      <w:bookmarkStart w:id="38" w:name="_Toc12170"/>
    </w:p>
    <w:p w:rsidR="002A0FCE" w:rsidRPr="00E3241E" w:rsidRDefault="002A0FCE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  <w:sectPr w:rsidR="002A0FCE" w:rsidRPr="00E3241E"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五、法定代表人授权委托书</w:t>
      </w:r>
      <w:bookmarkEnd w:id="32"/>
      <w:bookmarkEnd w:id="33"/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致： </w:t>
      </w:r>
      <w:r>
        <w:rPr>
          <w:rFonts w:ascii="宋体" w:hAnsi="宋体" w:cs="宋体"/>
          <w:sz w:val="24"/>
          <w:szCs w:val="24"/>
          <w:u w:val="single"/>
        </w:rPr>
        <w:t xml:space="preserve">    </w:t>
      </w:r>
      <w:r>
        <w:rPr>
          <w:rFonts w:ascii="宋体" w:hAnsi="宋体" w:cs="宋体" w:hint="eastAsia"/>
          <w:sz w:val="24"/>
          <w:szCs w:val="24"/>
        </w:rPr>
        <w:t xml:space="preserve"> ：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</w:t>
      </w:r>
      <w:proofErr w:type="spellEnd"/>
      <w:r>
        <w:rPr>
          <w:rFonts w:ascii="宋体" w:hAnsi="宋体" w:cs="宋体" w:hint="eastAsia"/>
          <w:sz w:val="24"/>
          <w:szCs w:val="24"/>
        </w:rPr>
        <w:t>的法定代表人，特授权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</w:t>
      </w:r>
      <w:proofErr w:type="gramStart"/>
      <w:r>
        <w:rPr>
          <w:rFonts w:ascii="宋体" w:hAnsi="宋体" w:cs="宋体" w:hint="eastAsia"/>
          <w:sz w:val="24"/>
          <w:szCs w:val="24"/>
        </w:rPr>
        <w:t>询</w:t>
      </w:r>
      <w:proofErr w:type="gramEnd"/>
      <w:r>
        <w:rPr>
          <w:rFonts w:ascii="宋体" w:hAnsi="宋体" w:cs="宋体" w:hint="eastAsia"/>
          <w:sz w:val="24"/>
          <w:szCs w:val="24"/>
        </w:rPr>
        <w:t>比、签约等具体工作，并签署全部有关文件、协议及合同。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:rsidR="003E76C8" w:rsidRDefault="003E76C8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</w:p>
    <w:p w:rsidR="003E76C8" w:rsidRDefault="0070039B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1362710</wp:posOffset>
            </wp:positionH>
            <wp:positionV relativeFrom="paragraph">
              <wp:posOffset>96520</wp:posOffset>
            </wp:positionV>
            <wp:extent cx="951607" cy="593725"/>
            <wp:effectExtent l="0" t="0" r="1270" b="0"/>
            <wp:wrapNone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8211" cy="60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17780</wp:posOffset>
            </wp:positionV>
            <wp:extent cx="923290" cy="589280"/>
            <wp:effectExtent l="0" t="0" r="0" b="1270"/>
            <wp:wrapNone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795A94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1868170</wp:posOffset>
            </wp:positionH>
            <wp:positionV relativeFrom="paragraph">
              <wp:posOffset>56515</wp:posOffset>
            </wp:positionV>
            <wp:extent cx="1809750" cy="1854200"/>
            <wp:effectExtent l="0" t="0" r="0" b="0"/>
            <wp:wrapNone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bookmarkEnd w:id="34"/>
      <w:bookmarkEnd w:id="35"/>
      <w:bookmarkEnd w:id="36"/>
      <w:bookmarkEnd w:id="37"/>
      <w:bookmarkEnd w:id="38"/>
      <w:proofErr w:type="spellStart"/>
      <w:r>
        <w:rPr>
          <w:rFonts w:ascii="宋体" w:hAnsi="宋体" w:cs="宋体"/>
          <w:sz w:val="24"/>
          <w:szCs w:val="24"/>
        </w:rPr>
        <w:t>2022年10月19日</w:t>
      </w:r>
      <w:proofErr w:type="spellEnd"/>
    </w:p>
    <w:p>
      <w:r>
        <w:br w:type="page"/>
      </w:r>
    </w:p>
    <w:p w14:paraId="751B3891" w14:textId="4F1A43AF" w:rsidR="00887B1E" w:rsidRPr="009E3D12" w:rsidRDefault="00887B1E" w:rsidP="009E3D12">
      <w:pPr>
        <w:jc w:val="center"/>
        <w:rPr>
          <w:b/>
          <w:bCs/>
          <w:sz w:val="30"/>
          <w:szCs w:val="30"/>
        </w:rPr>
      </w:pPr>
      <w:bookmarkStart w:id="39" w:name="_Toc28944"/>
      <w:bookmarkStart w:id="40" w:name="_Toc22587"/>
      <w:bookmarkStart w:id="41" w:name="_Toc4745"/>
      <w:bookmarkStart w:id="42" w:name="_Toc7648"/>
      <w:bookmarkStart w:id="43" w:name="_Toc12680"/>
      <w:bookmarkStart w:id="44" w:name="_Toc521661359"/>
      <w:bookmarkStart w:id="45" w:name="_Toc1363"/>
      <w:r w:rsidRPr="009E3D12">
        <w:rPr>
          <w:rFonts w:hint="eastAsia"/>
          <w:b/>
          <w:bCs/>
          <w:sz w:val="30"/>
          <w:szCs w:val="30"/>
        </w:rPr>
        <w:t>六、技术偏离表</w:t>
      </w:r>
      <w:bookmarkEnd w:id="39"/>
      <w:bookmarkEnd w:id="40"/>
    </w:p>
    <w:tbl>
      <w:tblPr>
        <w:tblW w:w="9297" w:type="dxa"/>
        <w:tblInd w:w="162" w:type="dxa"/>
        <w:tblBorders>
          <w:top w:val="double" w:sz="2" w:space="0" w:color="2B2B2B"/>
          <w:left w:val="double" w:sz="2" w:space="0" w:color="2B2B2B"/>
          <w:bottom w:val="double" w:sz="2" w:space="0" w:color="2B2B2B"/>
          <w:right w:val="double" w:sz="2" w:space="0" w:color="2B2B2B"/>
          <w:insideH w:val="double" w:sz="2" w:space="0" w:color="2B2B2B"/>
          <w:insideV w:val="double" w:sz="2" w:space="0" w:color="2B2B2B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3"/>
        <w:gridCol w:w="1390"/>
        <w:gridCol w:w="2006"/>
        <w:gridCol w:w="3015"/>
        <w:gridCol w:w="1390"/>
        <w:gridCol w:w="753"/>
      </w:tblGrid>
      <w:tr w:rsidR="00887B1E" w14:paraId="77A0719F" w14:textId="77777777">
        <w:trPr>
          <w:trHeight w:val="394"/>
        </w:trPr>
        <w:tc>
          <w:tcPr>
            <w:tcW w:w="743" w:type="dxa"/>
          </w:tcPr>
          <w:p w14:paraId="30560265" w14:textId="77777777" w:rsidR="00887B1E" w:rsidRDefault="00887B1E">
            <w:pPr>
              <w:pStyle w:val="TableParagraph"/>
              <w:spacing w:before="3"/>
              <w:ind w:left="193"/>
              <w:rPr>
                <w:b/>
                <w:sz w:val="19"/>
              </w:rPr>
            </w:pPr>
            <w:r>
              <w:rPr>
                <w:b/>
                <w:sz w:val="19"/>
              </w:rPr>
              <w:t>序号</w:t>
            </w:r>
          </w:p>
        </w:tc>
        <w:tc>
          <w:tcPr>
            <w:tcW w:w="1390" w:type="dxa"/>
          </w:tcPr>
          <w:p w14:paraId="6EA6AFEF" w14:textId="77777777" w:rsidR="00887B1E" w:rsidRDefault="00887B1E">
            <w:pPr>
              <w:pStyle w:val="TableParagraph"/>
              <w:spacing w:before="3"/>
              <w:ind w:left="355"/>
              <w:rPr>
                <w:b/>
                <w:sz w:val="19"/>
              </w:rPr>
            </w:pPr>
            <w:r>
              <w:rPr>
                <w:b/>
                <w:sz w:val="19"/>
              </w:rPr>
              <w:t>标的名称</w:t>
            </w:r>
          </w:p>
        </w:tc>
        <w:tc>
          <w:tcPr>
            <w:tcW w:w="2006" w:type="dxa"/>
          </w:tcPr>
          <w:p w14:paraId="0BB85C76" w14:textId="77777777" w:rsidR="00887B1E" w:rsidRDefault="00887B1E">
            <w:pPr>
              <w:pStyle w:val="TableParagraph"/>
              <w:spacing w:before="3"/>
              <w:ind w:left="500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采购</w:t>
            </w:r>
            <w:r>
              <w:rPr>
                <w:b/>
                <w:sz w:val="19"/>
              </w:rPr>
              <w:t>技术要求</w:t>
            </w:r>
          </w:p>
        </w:tc>
        <w:tc>
          <w:tcPr>
            <w:tcW w:w="3015" w:type="dxa"/>
          </w:tcPr>
          <w:p w14:paraId="3ABFDF6D" w14:textId="77777777" w:rsidR="00887B1E" w:rsidRDefault="00887B1E">
            <w:pPr>
              <w:pStyle w:val="TableParagraph"/>
              <w:spacing w:before="3"/>
              <w:ind w:left="765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供应商</w:t>
            </w:r>
            <w:r>
              <w:rPr>
                <w:b/>
                <w:sz w:val="19"/>
              </w:rPr>
              <w:t>提供响应内容</w:t>
            </w:r>
          </w:p>
        </w:tc>
        <w:tc>
          <w:tcPr>
            <w:tcW w:w="1390" w:type="dxa"/>
          </w:tcPr>
          <w:p w14:paraId="6DEB3A27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偏离程度</w:t>
            </w: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422D709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备注</w:t>
            </w:r>
          </w:p>
        </w:tc>
      </w:tr>
      <w:tr w:rsidR="00887B1E" w14:paraId="6AB82A0E" w14:textId="77777777">
        <w:trPr>
          <w:trHeight w:val="398"/>
        </w:trPr>
        <w:tc>
          <w:tcPr>
            <w:tcW w:w="743" w:type="dxa"/>
          </w:tcPr>
          <w:p w14:paraId="6133DC9E" w14:textId="48A45358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1DA37CFB" w14:textId="22F3911B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23FE6C06" w14:textId="1F458823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282D68D" w14:textId="23FC46FB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06DDE27" w14:textId="203BD25E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1F04C9E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00003C49" w14:textId="77777777">
        <w:trPr>
          <w:trHeight w:val="398"/>
        </w:trPr>
        <w:tc>
          <w:tcPr>
            <w:tcW w:w="743" w:type="dxa"/>
          </w:tcPr>
          <w:p w14:paraId="36324110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0F6E4D2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5AB5163E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0232D13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108528F7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F815755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5889138D" w14:textId="77777777">
        <w:trPr>
          <w:trHeight w:val="398"/>
        </w:trPr>
        <w:tc>
          <w:tcPr>
            <w:tcW w:w="743" w:type="dxa"/>
          </w:tcPr>
          <w:p w14:paraId="24157F4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C0C0ED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8B62E92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30257526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80C120A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21CDE4D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383FBBA1" w14:textId="77777777">
        <w:trPr>
          <w:trHeight w:val="398"/>
        </w:trPr>
        <w:tc>
          <w:tcPr>
            <w:tcW w:w="743" w:type="dxa"/>
          </w:tcPr>
          <w:p w14:paraId="1DBFF180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A076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11FC10EB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0E21AFB0" w14:textId="67969D1B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3D5D9BC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4B2DD48B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40B1FD4" w14:textId="77777777">
        <w:trPr>
          <w:trHeight w:val="398"/>
        </w:trPr>
        <w:tc>
          <w:tcPr>
            <w:tcW w:w="743" w:type="dxa"/>
          </w:tcPr>
          <w:p w14:paraId="000DCEE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CC65A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5097C06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8BDE04D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752C77B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DBBADE6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68D07467" w14:textId="77777777">
        <w:trPr>
          <w:trHeight w:val="398"/>
        </w:trPr>
        <w:tc>
          <w:tcPr>
            <w:tcW w:w="743" w:type="dxa"/>
          </w:tcPr>
          <w:p w14:paraId="79D0E89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E78149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FBACAF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C09EF20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42786B4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B676668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7FC6770E" w14:textId="77777777">
        <w:trPr>
          <w:trHeight w:val="398"/>
        </w:trPr>
        <w:tc>
          <w:tcPr>
            <w:tcW w:w="743" w:type="dxa"/>
          </w:tcPr>
          <w:p w14:paraId="200E7E5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11B129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2CC65EC4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512E5C1F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A90DFB5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22E329C7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2D21DF23" w14:textId="77777777">
        <w:trPr>
          <w:trHeight w:val="398"/>
        </w:trPr>
        <w:tc>
          <w:tcPr>
            <w:tcW w:w="743" w:type="dxa"/>
          </w:tcPr>
          <w:p w14:paraId="7BD24407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C88A8C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1BF5A85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150068B3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BBD605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B259DC2" w14:textId="57DA0BFE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E13C4B4" w14:textId="77777777">
        <w:trPr>
          <w:trHeight w:val="398"/>
        </w:trPr>
        <w:tc>
          <w:tcPr>
            <w:tcW w:w="743" w:type="dxa"/>
          </w:tcPr>
          <w:p w14:paraId="077A1C6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29F86D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D049229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368279A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DC430C3" w14:textId="3653C304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A8F7F4E" w14:textId="2CBF5E8D" w:rsidR="00887B1E" w:rsidRDefault="007B731A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A3BE2E1" wp14:editId="6692CA5C">
                  <wp:simplePos x="0" y="0"/>
                  <wp:positionH relativeFrom="column">
                    <wp:posOffset>-1077595</wp:posOffset>
                  </wp:positionH>
                  <wp:positionV relativeFrom="paragraph">
                    <wp:posOffset>-706120</wp:posOffset>
                  </wp:positionV>
                  <wp:extent cx="1813560" cy="1859280"/>
                  <wp:effectExtent l="0" t="0" r="0" b="0"/>
                  <wp:wrapNone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76E0069" w14:textId="77777777" w:rsidR="00887B1E" w:rsidRDefault="00887B1E">
      <w:pPr>
        <w:pStyle w:val="a7"/>
        <w:spacing w:before="60"/>
        <w:ind w:left="106"/>
      </w:pPr>
    </w:p>
    <w:p w14:paraId="02129FE1" w14:textId="77777777" w:rsidR="00887B1E" w:rsidRDefault="00887B1E">
      <w:pPr>
        <w:pStyle w:val="a7"/>
        <w:spacing w:before="8"/>
        <w:rPr>
          <w:rFonts w:ascii="宋体" w:eastAsia="宋体" w:hAnsi="宋体" w:cs="宋体"/>
          <w:sz w:val="19"/>
          <w:lang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说明：</w:t>
      </w:r>
    </w:p>
    <w:p w14:paraId="1F8C2526" w14:textId="38447CD9" w:rsidR="00887B1E" w:rsidRDefault="00887B1E">
      <w:pPr>
        <w:pStyle w:val="a7"/>
        <w:spacing w:before="8"/>
        <w:rPr>
          <w:rFonts w:ascii="宋体" w:eastAsia="宋体" w:hAnsi="宋体" w:cs="宋体"/>
          <w:sz w:val="19"/>
          <w:lang w:val="zh-CN"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1.供应商</w:t>
      </w:r>
      <w:r>
        <w:rPr>
          <w:rFonts w:ascii="宋体" w:eastAsia="宋体" w:hAnsi="宋体" w:cs="宋体"/>
          <w:sz w:val="19"/>
          <w:lang w:val="zh-CN" w:bidi="zh-CN"/>
        </w:rPr>
        <w:t>应当如实填写上表“供应商提供响应内容”处内容，对询价通知书提出的要求和条件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作出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明确响应，并列明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具体响应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数值或内容，只注明符合、满足等无具体内容表述的，将视为未实质性满足询价通知书要求。</w:t>
      </w:r>
    </w:p>
    <w:p w14:paraId="5E79F54D" w14:textId="77777777" w:rsidR="00887B1E" w:rsidRDefault="00887B1E">
      <w:pPr>
        <w:pStyle w:val="affff6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2.</w:t>
      </w:r>
      <w:r>
        <w:rPr>
          <w:sz w:val="19"/>
        </w:rPr>
        <w:t>“偏离程度”处可填写满足或正偏离或负偏离。</w:t>
      </w:r>
    </w:p>
    <w:p w14:paraId="07C47B4B" w14:textId="545DC79B" w:rsidR="00887B1E" w:rsidRDefault="00887B1E">
      <w:pPr>
        <w:pStyle w:val="affff6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3.如要求提供</w:t>
      </w:r>
      <w:r>
        <w:rPr>
          <w:sz w:val="19"/>
        </w:rPr>
        <w:t>佐证</w:t>
      </w:r>
      <w:r>
        <w:rPr>
          <w:rFonts w:hint="eastAsia"/>
          <w:sz w:val="19"/>
          <w:lang w:val="en-US"/>
        </w:rPr>
        <w:t>的，</w:t>
      </w:r>
      <w:r>
        <w:rPr>
          <w:sz w:val="19"/>
        </w:rPr>
        <w:t>如直接复制询价通知书要求的参数但与佐证材料不符的，为无效</w:t>
      </w:r>
      <w:r>
        <w:rPr>
          <w:rFonts w:hint="eastAsia"/>
          <w:sz w:val="19"/>
          <w:lang w:val="en-US"/>
        </w:rPr>
        <w:t>响应</w:t>
      </w:r>
      <w:r>
        <w:rPr>
          <w:sz w:val="19"/>
        </w:rPr>
        <w:t>。</w:t>
      </w:r>
    </w:p>
    <w:p w14:paraId="2ED418EB" w14:textId="1B813AB8" w:rsidR="00887B1E" w:rsidRPr="008800E4" w:rsidRDefault="00887B1E" w:rsidP="008800E4">
      <w:pPr>
        <w:pStyle w:val="affff6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4.</w:t>
      </w:r>
      <w:r>
        <w:rPr>
          <w:sz w:val="19"/>
        </w:rPr>
        <w:t>上表中“</w:t>
      </w:r>
      <w:r>
        <w:rPr>
          <w:rFonts w:hint="eastAsia"/>
          <w:sz w:val="19"/>
          <w:lang w:val="en-US"/>
        </w:rPr>
        <w:t>采购</w:t>
      </w:r>
      <w:r>
        <w:rPr>
          <w:sz w:val="19"/>
        </w:rPr>
        <w:t>技术要求”应详细填写</w:t>
      </w:r>
      <w:r>
        <w:rPr>
          <w:rFonts w:hint="eastAsia"/>
          <w:sz w:val="19"/>
          <w:lang w:val="en-US"/>
        </w:rPr>
        <w:t>询价通知书中</w:t>
      </w:r>
      <w:r>
        <w:rPr>
          <w:rFonts w:hint="eastAsia"/>
          <w:sz w:val="19"/>
        </w:rPr>
        <w:t>具体技术(参数)要求</w:t>
      </w:r>
      <w:r>
        <w:rPr>
          <w:sz w:val="19"/>
        </w:rPr>
        <w:t>。</w:t>
      </w:r>
      <w:bookmarkEnd w:id="41"/>
      <w:bookmarkEnd w:id="42"/>
      <w:bookmarkEnd w:id="43"/>
      <w:bookmarkEnd w:id="44"/>
      <w:bookmarkEnd w:id="45"/>
    </w:p>
    <w:p>
      <w:r>
        <w:br w:type="page"/>
      </w:r>
    </w:p>
    <w:p w14:paraId="76DAB231" w14:textId="47F09635" w:rsidR="00887B1E" w:rsidRDefault="00860DDB" w:rsidP="003F5CEB">
      <w:pPr>
        <w:spacing w:line="312" w:lineRule="auto"/>
        <w:jc w:val="center"/>
        <w:rPr>
          <w:rFonts w:ascii="宋体" w:hAnsi="宋体" w:cs="宋体"/>
          <w:b/>
          <w:szCs w:val="28"/>
        </w:rPr>
      </w:pPr>
      <w:bookmarkStart w:id="46" w:name="_Toc25883"/>
      <w:bookmarkStart w:id="47" w:name="_Toc2503"/>
      <w:bookmarkStart w:id="48" w:name="_Toc4745"/>
      <w:bookmarkStart w:id="49" w:name="_Toc7648"/>
      <w:bookmarkStart w:id="50" w:name="_Toc12680"/>
      <w:bookmarkStart w:id="51" w:name="_Toc521661359"/>
      <w:bookmarkStart w:id="52" w:name="_Toc1363"/>
      <w:r>
        <w:rPr>
          <w:noProof/>
        </w:rPr>
        <w:drawing>
          <wp:anchor distT="0" distB="0" distL="114300" distR="114300" simplePos="0" relativeHeight="251661312" behindDoc="0" locked="0" layoutInCell="1" allowOverlap="1" wp14:anchorId="4E3AE56F" wp14:editId="545D8D94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1813560" cy="1859280"/>
            <wp:effectExtent l="0" t="0" r="0" b="0"/>
            <wp:wrapNone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7B1E">
        <w:rPr>
          <w:rFonts w:ascii="宋体" w:hAnsi="宋体" w:cs="宋体" w:hint="eastAsia"/>
          <w:b/>
          <w:sz w:val="30"/>
          <w:szCs w:val="30"/>
        </w:rPr>
        <w:t>七、项目实施方案</w:t>
      </w:r>
      <w:bookmarkEnd w:id="46"/>
      <w:bookmarkEnd w:id="47"/>
    </w:p>
    <w:p w14:paraId="3EF2F7F7" w14:textId="77777777" w:rsidR="00887B1E" w:rsidRDefault="00887B1E">
      <w:pPr>
        <w:spacing w:line="312" w:lineRule="auto"/>
        <w:rPr>
          <w:rFonts w:ascii="宋体" w:hAnsi="宋体" w:cs="宋体"/>
          <w:b/>
          <w:sz w:val="24"/>
          <w:szCs w:val="24"/>
        </w:rPr>
      </w:pPr>
    </w:p>
    <w:p w14:paraId="2ED418EB" w14:textId="4D7088F2" w:rsidR="00887B1E" w:rsidRPr="0038408E" w:rsidRDefault="00887B1E" w:rsidP="0038408E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  <w:bookmarkEnd w:id="48"/>
      <w:bookmarkEnd w:id="49"/>
      <w:bookmarkEnd w:id="50"/>
      <w:bookmarkEnd w:id="51"/>
      <w:bookmarkEnd w:id="52"/>
    </w:p>
    <w:p>
      <w:r>
        <w:br w:type="page"/>
      </w:r>
    </w:p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53" w:name="_Toc10258"/>
      <w:bookmarkStart w:id="54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53"/>
      <w:bookmarkEnd w:id="54"/>
    </w:p>
    <w:p w:rsidR="00E277F4" w:rsidRDefault="00E277F4">
      <w:pPr>
        <w:pStyle w:val="a7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4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55" w:name="_Hlk115790553"/>
      <w:proofErr w:type="spellStart"/>
      <w:r>
        <w:rPr>
          <w:sz w:val="24"/>
          <w:szCs w:val="24"/>
          <w:u w:val="single"/>
          <w:lang w:val="en-US" w:bidi="ar-SA"/>
        </w:rPr>
      </w:r>
      <w:bookmarkEnd w:id="55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供应商名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423524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13535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1351314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Pr="003975E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供应商名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423524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13535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1351314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 w:rsidRPr="003975E4">
        <w:rPr>
          <w:rFonts w:hint="eastAsia"/>
          <w:sz w:val="24"/>
          <w:szCs w:val="24"/>
          <w:lang w:val="en-US" w:bidi="ar-SA"/>
        </w:rPr>
        <w:t xml:space="preserve">以上企业，不属于大企业的分支机构，不存在控股股东为大企业的情形，也不存在与大企业的负责人为同一人的情形。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 xml:space="preserve">本企业对上述声明内容的真实性负责。如有虚假，将依 </w:t>
      </w:r>
      <w:proofErr w:type="gramStart"/>
      <w:r>
        <w:rPr>
          <w:rFonts w:hint="eastAsia"/>
          <w:szCs w:val="24"/>
        </w:rPr>
        <w:t>法承担</w:t>
      </w:r>
      <w:proofErr w:type="gramEnd"/>
      <w:r>
        <w:rPr>
          <w:rFonts w:hint="eastAsia"/>
          <w:szCs w:val="24"/>
        </w:rPr>
        <w:t>相应责任。</w:t>
      </w:r>
    </w:p>
    <w:p w:rsidR="00E277F4" w:rsidRDefault="00AC73EB">
      <w:pPr>
        <w:pStyle w:val="a7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3891280</wp:posOffset>
            </wp:positionH>
            <wp:positionV relativeFrom="paragraph">
              <wp:posOffset>28575</wp:posOffset>
            </wp:positionV>
            <wp:extent cx="1809750" cy="1854200"/>
            <wp:effectExtent l="0" t="0" r="0" b="0"/>
            <wp:wrapNone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77F4" w:rsidRDefault="00E277F4">
      <w:pPr>
        <w:pStyle w:val="a7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a7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供应商名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a7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  <w:t>2022年10月19日</w:t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p>
      <w:r>
        <w:br w:type="page"/>
      </w:r>
    </w:p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FB2661" w:rsidRPr="00FB2661" w:rsidRDefault="00FB2661" w:rsidP="00FB2661">
      <w:pPr>
        <w:adjustRightInd w:val="0"/>
        <w:spacing w:line="360" w:lineRule="auto"/>
        <w:ind w:firstLineChars="200" w:firstLine="560"/>
        <w:rPr>
          <w:rFonts w:hint="eastAsia"/>
        </w:rPr>
      </w:pPr>
      <w:r w:rsidRPr="00FB2661">
        <w:t xml:space="preserve">法人身份证</w:t>
      </w: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username101_fz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username101_fb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FB2661" w:rsidRPr="00FB2661" w:rsidRDefault="00FB2661" w:rsidP="00FB2661">
      <w:pPr>
        <w:adjustRightInd w:val="0"/>
        <w:spacing w:line="360" w:lineRule="auto"/>
        <w:ind w:firstLineChars="200" w:firstLine="560"/>
        <w:rPr>
          <w:rFonts w:hint="eastAsia"/>
        </w:rPr>
      </w:pPr>
      <w:r w:rsidRPr="00FB2661">
        <w:rPr>
          <w:rFonts w:hint="eastAsia"/>
        </w:rPr>
        <w:t xml:space="preserve"/>
      </w: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080F07" w:rsidRDefault="002E5F38" w:rsidP="00080F07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080F07" w:rsidRDefault="00080F07" w:rsidP="00080F07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FB2661" w:rsidRPr="00FB2661" w:rsidRDefault="00FB2661" w:rsidP="00FB2661">
      <w:pPr>
        <w:adjustRightInd w:val="0"/>
        <w:spacing w:line="360" w:lineRule="auto"/>
        <w:ind w:firstLineChars="200" w:firstLine="560"/>
        <w:rPr>
          <w:rFonts w:hint="eastAsia"/>
        </w:rPr>
      </w:pPr>
      <w:r w:rsidRPr="00FB2661">
        <w:rPr>
          <w:rFonts w:hint="eastAsia"/>
        </w:rPr>
        <w:t xml:space="preserve">企业营业执照</w:t>
      </w:r>
    </w:p>
    <w:p w:rsidR="00CF3255" w:rsidRPr="002E5F38" w:rsidRDefault="00080F07" w:rsidP="00080F07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538356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username101_yyzz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83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8241AA">
      <w:headerReference w:type="default" r:id="rId11"/>
      <w:footerReference w:type="default" r:id="rId12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26A0" w:rsidRDefault="00A226A0">
      <w:r>
        <w:separator/>
      </w:r>
    </w:p>
  </w:endnote>
  <w:endnote w:type="continuationSeparator" w:id="0">
    <w:p w:rsidR="00A226A0" w:rsidRDefault="00A2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2540" t="0" r="0" b="0"/>
              <wp:wrapNone/>
              <wp:docPr id="19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4.55pt;height:10.3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6BkkbtMBAACNAwAADgAA&#10;AAAAAAAAAAAAAAAuAgAAZHJzL2Uyb0RvYy54bWxQSwECLQAUAAYACAAAACEA8tH9U9cAAAACAQAA&#10;DwAAAAAAAAAAAAAAAAAtBAAAZHJzL2Rvd25yZXYueG1sUEsFBgAAAAAEAAQA8wAAADEFAAAAAA==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8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CuP1WW2AEAAKMD&#10;AAAOAAAAAAAAAAAAAAAAAC4CAABkcnMvZTJvRG9jLnhtbFBLAQItABQABgAIAAAAIQAIiQER1wAA&#10;AAMBAAAPAAAAAAAAAAAAAAAAADIEAABkcnMvZG93bnJldi54bWxQSwUGAAAAAAQABADzAAAANgUA&#10;AAAA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26A0" w:rsidRDefault="00A226A0">
      <w:r>
        <w:separator/>
      </w:r>
    </w:p>
  </w:footnote>
  <w:footnote w:type="continuationSeparator" w:id="0">
    <w:p w:rsidR="00A226A0" w:rsidRDefault="00A22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8241AA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390FC06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 w16cid:durableId="1939213945">
    <w:abstractNumId w:val="7"/>
  </w:num>
  <w:num w:numId="2" w16cid:durableId="1267037662">
    <w:abstractNumId w:val="3"/>
  </w:num>
  <w:num w:numId="3" w16cid:durableId="1952398311">
    <w:abstractNumId w:val="9"/>
  </w:num>
  <w:num w:numId="4" w16cid:durableId="921987577">
    <w:abstractNumId w:val="5"/>
  </w:num>
  <w:num w:numId="5" w16cid:durableId="1610579965">
    <w:abstractNumId w:val="11"/>
  </w:num>
  <w:num w:numId="6" w16cid:durableId="1029187659">
    <w:abstractNumId w:val="2"/>
  </w:num>
  <w:num w:numId="7" w16cid:durableId="154884307">
    <w:abstractNumId w:val="6"/>
  </w:num>
  <w:num w:numId="8" w16cid:durableId="1192720619">
    <w:abstractNumId w:val="8"/>
  </w:num>
  <w:num w:numId="9" w16cid:durableId="1944341885">
    <w:abstractNumId w:val="1"/>
  </w:num>
  <w:num w:numId="10" w16cid:durableId="356662207">
    <w:abstractNumId w:val="10"/>
  </w:num>
  <w:num w:numId="11" w16cid:durableId="1169717494">
    <w:abstractNumId w:val="0"/>
  </w:num>
  <w:num w:numId="13" w16cid:durableId="521238877">
    <w:abstractNumId w:val="12"/>
  </w:num>
  <w:num w:numId="14" w16cid:durableId="521238877">
    <w:abstractNumId w:val="12"/>
    <w:lvlOverride w:ilvl="0">
      <w:startOverride w:val="1"/>
    </w:lvlOverride>
  </w:num>
  <w:num w:numId="12" w16cid:durableId="374046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15A94"/>
    <w:rsid w:val="0002088C"/>
    <w:rsid w:val="00033DAB"/>
    <w:rsid w:val="000370BC"/>
    <w:rsid w:val="000415E6"/>
    <w:rsid w:val="00042D13"/>
    <w:rsid w:val="00056A6E"/>
    <w:rsid w:val="000748A0"/>
    <w:rsid w:val="0008320C"/>
    <w:rsid w:val="00083DF8"/>
    <w:rsid w:val="0008422C"/>
    <w:rsid w:val="000A1850"/>
    <w:rsid w:val="000E232C"/>
    <w:rsid w:val="000E3326"/>
    <w:rsid w:val="0011647C"/>
    <w:rsid w:val="00116BB6"/>
    <w:rsid w:val="00117275"/>
    <w:rsid w:val="001173E3"/>
    <w:rsid w:val="001306AD"/>
    <w:rsid w:val="001406A4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91376"/>
    <w:rsid w:val="00192985"/>
    <w:rsid w:val="001A3E64"/>
    <w:rsid w:val="001F74AE"/>
    <w:rsid w:val="002122FC"/>
    <w:rsid w:val="0021327B"/>
    <w:rsid w:val="0021481B"/>
    <w:rsid w:val="0021595A"/>
    <w:rsid w:val="00223B9B"/>
    <w:rsid w:val="0022691C"/>
    <w:rsid w:val="00226CFF"/>
    <w:rsid w:val="002676F5"/>
    <w:rsid w:val="00267957"/>
    <w:rsid w:val="00271B14"/>
    <w:rsid w:val="002804DE"/>
    <w:rsid w:val="00297EC4"/>
    <w:rsid w:val="002B0676"/>
    <w:rsid w:val="002B7825"/>
    <w:rsid w:val="002C7EDF"/>
    <w:rsid w:val="002E16F5"/>
    <w:rsid w:val="002F2847"/>
    <w:rsid w:val="002F5C86"/>
    <w:rsid w:val="00313FC6"/>
    <w:rsid w:val="00314FE1"/>
    <w:rsid w:val="00316DF3"/>
    <w:rsid w:val="0031761B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2D37"/>
    <w:rsid w:val="003B48D3"/>
    <w:rsid w:val="003E69B4"/>
    <w:rsid w:val="003E7CAB"/>
    <w:rsid w:val="003F4B81"/>
    <w:rsid w:val="003F7078"/>
    <w:rsid w:val="00421287"/>
    <w:rsid w:val="0043243B"/>
    <w:rsid w:val="004435B3"/>
    <w:rsid w:val="00460545"/>
    <w:rsid w:val="0046079F"/>
    <w:rsid w:val="00461E12"/>
    <w:rsid w:val="00467FEA"/>
    <w:rsid w:val="00483993"/>
    <w:rsid w:val="00490D6D"/>
    <w:rsid w:val="00493794"/>
    <w:rsid w:val="00495D1A"/>
    <w:rsid w:val="0049754E"/>
    <w:rsid w:val="004A1198"/>
    <w:rsid w:val="004A2061"/>
    <w:rsid w:val="004B077D"/>
    <w:rsid w:val="004B4D5B"/>
    <w:rsid w:val="004C0517"/>
    <w:rsid w:val="004C55B8"/>
    <w:rsid w:val="004D31C8"/>
    <w:rsid w:val="004D7127"/>
    <w:rsid w:val="004E723C"/>
    <w:rsid w:val="00507899"/>
    <w:rsid w:val="00507C74"/>
    <w:rsid w:val="005106F8"/>
    <w:rsid w:val="00521003"/>
    <w:rsid w:val="005212DF"/>
    <w:rsid w:val="00521F48"/>
    <w:rsid w:val="00531162"/>
    <w:rsid w:val="00537A61"/>
    <w:rsid w:val="00544AC9"/>
    <w:rsid w:val="0055266E"/>
    <w:rsid w:val="0055762B"/>
    <w:rsid w:val="00562F84"/>
    <w:rsid w:val="00580744"/>
    <w:rsid w:val="00582539"/>
    <w:rsid w:val="00582A62"/>
    <w:rsid w:val="005911B8"/>
    <w:rsid w:val="005C530A"/>
    <w:rsid w:val="005C75DF"/>
    <w:rsid w:val="005C7A84"/>
    <w:rsid w:val="005F22A3"/>
    <w:rsid w:val="005F5FF1"/>
    <w:rsid w:val="00622E32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273B"/>
    <w:rsid w:val="00710D76"/>
    <w:rsid w:val="0071458C"/>
    <w:rsid w:val="00721710"/>
    <w:rsid w:val="00723BC4"/>
    <w:rsid w:val="00731090"/>
    <w:rsid w:val="007442A0"/>
    <w:rsid w:val="00755658"/>
    <w:rsid w:val="00773049"/>
    <w:rsid w:val="00791D34"/>
    <w:rsid w:val="00792790"/>
    <w:rsid w:val="007A3A16"/>
    <w:rsid w:val="007B2D2A"/>
    <w:rsid w:val="007B4999"/>
    <w:rsid w:val="007C77CA"/>
    <w:rsid w:val="007C7D57"/>
    <w:rsid w:val="007D57AF"/>
    <w:rsid w:val="007E13BD"/>
    <w:rsid w:val="007E1D36"/>
    <w:rsid w:val="007E2AA2"/>
    <w:rsid w:val="007F2A53"/>
    <w:rsid w:val="007F6A86"/>
    <w:rsid w:val="008241AA"/>
    <w:rsid w:val="00854CC0"/>
    <w:rsid w:val="00854ED3"/>
    <w:rsid w:val="0086116C"/>
    <w:rsid w:val="00867C6B"/>
    <w:rsid w:val="008717DC"/>
    <w:rsid w:val="00872901"/>
    <w:rsid w:val="008825DA"/>
    <w:rsid w:val="00887B1E"/>
    <w:rsid w:val="008C035F"/>
    <w:rsid w:val="008C7644"/>
    <w:rsid w:val="008D65D4"/>
    <w:rsid w:val="008E64F1"/>
    <w:rsid w:val="008F3680"/>
    <w:rsid w:val="00917CF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4A08"/>
    <w:rsid w:val="00A06259"/>
    <w:rsid w:val="00A226A0"/>
    <w:rsid w:val="00A2325C"/>
    <w:rsid w:val="00A3078D"/>
    <w:rsid w:val="00A3467D"/>
    <w:rsid w:val="00A41D9A"/>
    <w:rsid w:val="00A56F1E"/>
    <w:rsid w:val="00A614CD"/>
    <w:rsid w:val="00A65C4C"/>
    <w:rsid w:val="00A6604E"/>
    <w:rsid w:val="00A9133B"/>
    <w:rsid w:val="00AA238C"/>
    <w:rsid w:val="00AA41EB"/>
    <w:rsid w:val="00AC755D"/>
    <w:rsid w:val="00AE33EA"/>
    <w:rsid w:val="00AF3E34"/>
    <w:rsid w:val="00AF4389"/>
    <w:rsid w:val="00B000A7"/>
    <w:rsid w:val="00B01F29"/>
    <w:rsid w:val="00B205DA"/>
    <w:rsid w:val="00B26D4F"/>
    <w:rsid w:val="00B3337A"/>
    <w:rsid w:val="00B3795B"/>
    <w:rsid w:val="00B43355"/>
    <w:rsid w:val="00B50804"/>
    <w:rsid w:val="00B57295"/>
    <w:rsid w:val="00B577EA"/>
    <w:rsid w:val="00B60CC0"/>
    <w:rsid w:val="00B60F1F"/>
    <w:rsid w:val="00B618DF"/>
    <w:rsid w:val="00B6542F"/>
    <w:rsid w:val="00B730A8"/>
    <w:rsid w:val="00B868C5"/>
    <w:rsid w:val="00BA1F2C"/>
    <w:rsid w:val="00BA46A3"/>
    <w:rsid w:val="00BB3E0F"/>
    <w:rsid w:val="00BB3F7A"/>
    <w:rsid w:val="00BC06C5"/>
    <w:rsid w:val="00BC4CA6"/>
    <w:rsid w:val="00BC7288"/>
    <w:rsid w:val="00BD5A39"/>
    <w:rsid w:val="00BE1329"/>
    <w:rsid w:val="00BF23A8"/>
    <w:rsid w:val="00BF4786"/>
    <w:rsid w:val="00BF771D"/>
    <w:rsid w:val="00C06513"/>
    <w:rsid w:val="00C06A65"/>
    <w:rsid w:val="00C14479"/>
    <w:rsid w:val="00C34570"/>
    <w:rsid w:val="00C368E2"/>
    <w:rsid w:val="00C442B4"/>
    <w:rsid w:val="00C64830"/>
    <w:rsid w:val="00C67BB5"/>
    <w:rsid w:val="00C909A2"/>
    <w:rsid w:val="00C9370E"/>
    <w:rsid w:val="00CB395B"/>
    <w:rsid w:val="00CB7C94"/>
    <w:rsid w:val="00CC15A7"/>
    <w:rsid w:val="00CC4F85"/>
    <w:rsid w:val="00CD410E"/>
    <w:rsid w:val="00CD444E"/>
    <w:rsid w:val="00D21D58"/>
    <w:rsid w:val="00D226A5"/>
    <w:rsid w:val="00D2377C"/>
    <w:rsid w:val="00D26410"/>
    <w:rsid w:val="00D3340C"/>
    <w:rsid w:val="00D40159"/>
    <w:rsid w:val="00D76367"/>
    <w:rsid w:val="00D858CC"/>
    <w:rsid w:val="00D93B32"/>
    <w:rsid w:val="00DA277A"/>
    <w:rsid w:val="00DA4850"/>
    <w:rsid w:val="00DF02E6"/>
    <w:rsid w:val="00E2740B"/>
    <w:rsid w:val="00E27CF2"/>
    <w:rsid w:val="00E33F63"/>
    <w:rsid w:val="00E40564"/>
    <w:rsid w:val="00E44A91"/>
    <w:rsid w:val="00E45B7C"/>
    <w:rsid w:val="00E46A0A"/>
    <w:rsid w:val="00E54E2D"/>
    <w:rsid w:val="00E652EE"/>
    <w:rsid w:val="00E670E8"/>
    <w:rsid w:val="00E73305"/>
    <w:rsid w:val="00E820FE"/>
    <w:rsid w:val="00E863F1"/>
    <w:rsid w:val="00E909B9"/>
    <w:rsid w:val="00E96D4D"/>
    <w:rsid w:val="00EB4FE5"/>
    <w:rsid w:val="00EE021D"/>
    <w:rsid w:val="00EF1390"/>
    <w:rsid w:val="00F10101"/>
    <w:rsid w:val="00F20D04"/>
    <w:rsid w:val="00F434D7"/>
    <w:rsid w:val="00F91500"/>
    <w:rsid w:val="00F97B28"/>
    <w:rsid w:val="00FC7767"/>
    <w:rsid w:val="00FD14FB"/>
    <w:rsid w:val="00FF67A5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9275CE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AD36614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9EC7537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43C45AA"/>
    <w:rsid w:val="449C1373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CE646EE"/>
    <w:rsid w:val="4E99569F"/>
    <w:rsid w:val="4F394704"/>
    <w:rsid w:val="4FA0550C"/>
    <w:rsid w:val="522928B1"/>
    <w:rsid w:val="52CB49C9"/>
    <w:rsid w:val="53582700"/>
    <w:rsid w:val="538E1256"/>
    <w:rsid w:val="54014993"/>
    <w:rsid w:val="54411FE8"/>
    <w:rsid w:val="54493DF7"/>
    <w:rsid w:val="544B6862"/>
    <w:rsid w:val="54AE5D4E"/>
    <w:rsid w:val="54FD432B"/>
    <w:rsid w:val="555D3188"/>
    <w:rsid w:val="57240F65"/>
    <w:rsid w:val="5731156A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974ACE"/>
    <w:rsid w:val="69BB5B86"/>
    <w:rsid w:val="6AED6358"/>
    <w:rsid w:val="6C2E004A"/>
    <w:rsid w:val="6CD90C56"/>
    <w:rsid w:val="71287CA7"/>
    <w:rsid w:val="7183443D"/>
    <w:rsid w:val="71DE3F9F"/>
    <w:rsid w:val="72256D46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BA655A5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5:docId w15:val="{3AB0F5E7-90F5-4477-A0C6-26308EC9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link w:val="a8"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paragraph" w:styleId="af3">
    <w:name w:val="Date"/>
    <w:basedOn w:val="a3"/>
    <w:next w:val="a3"/>
    <w:link w:val="af4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table" w:styleId="aff1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qFormat/>
    <w:pPr>
      <w:ind w:leftChars="1200" w:left="2520"/>
    </w:pPr>
  </w:style>
  <w:style w:type="character" w:customStyle="1" w:styleId="11">
    <w:name w:val="批注文字 字符1"/>
    <w:link w:val="ad"/>
    <w:qFormat/>
    <w:rPr>
      <w:sz w:val="2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4">
    <w:name w:val="日期 字符"/>
    <w:link w:val="af3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12">
    <w:name w:val="正文首行缩进 21"/>
    <w:basedOn w:val="ae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qFormat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qFormat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qFormat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qFormat/>
    <w:rPr>
      <w:sz w:val="21"/>
    </w:rPr>
  </w:style>
  <w:style w:type="paragraph" w:customStyle="1" w:styleId="CharChar1Char">
    <w:name w:val="Char Char1 Char"/>
    <w:basedOn w:val="a3"/>
    <w:qFormat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qFormat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qFormat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qFormat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qFormat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qFormat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qFormat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qFormat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qFormat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qFormat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qFormat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qFormat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qFormat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  <w:style w:type="paragraph" w:styleId="afffff3">
    <w:name w:val="List Paragraph"/>
    <w:basedOn w:val="a3"/>
    <w:uiPriority w:val="1"/>
    <w:qFormat/>
    <w:pPr>
      <w:ind w:firstLineChars="200" w:firstLine="420"/>
    </w:pPr>
  </w:style>
  <w:style w:type="character" w:customStyle="1" w:styleId="a8">
    <w:name w:val="正文文本 字符"/>
    <w:basedOn w:val="a4"/>
    <w:link w:val="a7"/>
    <w:rsid w:val="00A04A08"/>
    <w:rPr>
      <w:rFonts w:ascii="仿宋_GB2312" w:eastAsia="仿宋_GB2312"/>
      <w:kern w:val="2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173</Words>
  <Characters>987</Characters>
  <Application>Microsoft Office Word</Application>
  <DocSecurity>0</DocSecurity>
  <Lines>8</Lines>
  <Paragraphs>2</Paragraphs>
  <ScaleCrop>false</ScaleCrop>
  <Manager>罗成</Manager>
  <Company>重庆市政府采购中心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61</cp:revision>
  <cp:lastPrinted>2018-08-06T08:28:00Z</cp:lastPrinted>
  <dcterms:created xsi:type="dcterms:W3CDTF">2022-09-30T02:56:00Z</dcterms:created>
  <dcterms:modified xsi:type="dcterms:W3CDTF">2022-10-18T05:11:00Z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